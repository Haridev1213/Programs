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097A" w:rsidRPr="00E5434D" w:rsidRDefault="0072097A">
      <w:pPr>
        <w:rPr>
          <w:rFonts w:ascii="Times New Roman" w:hAnsi="Times New Roman"/>
          <w:sz w:val="22"/>
          <w:szCs w:val="22"/>
        </w:rPr>
      </w:pPr>
    </w:p>
    <w:tbl>
      <w:tblPr>
        <w:tblW w:w="10576" w:type="dxa"/>
        <w:tblInd w:w="146" w:type="dxa"/>
        <w:tblLayout w:type="fixed"/>
        <w:tblCellMar>
          <w:left w:w="170" w:type="dxa"/>
          <w:right w:w="170" w:type="dxa"/>
        </w:tblCellMar>
        <w:tblLook w:val="0000" w:firstRow="0" w:lastRow="0" w:firstColumn="0" w:lastColumn="0" w:noHBand="0" w:noVBand="0"/>
      </w:tblPr>
      <w:tblGrid>
        <w:gridCol w:w="3978"/>
        <w:gridCol w:w="6598"/>
      </w:tblGrid>
      <w:tr w:rsidR="0091468F" w:rsidRPr="00E5434D" w:rsidTr="00903112">
        <w:trPr>
          <w:trHeight w:val="12685"/>
        </w:trPr>
        <w:tc>
          <w:tcPr>
            <w:tcW w:w="3978" w:type="dxa"/>
            <w:shd w:val="clear" w:color="auto" w:fill="auto"/>
          </w:tcPr>
          <w:p w:rsidR="0091468F" w:rsidRPr="00E5434D" w:rsidRDefault="0091468F" w:rsidP="0091468F">
            <w:pPr>
              <w:rPr>
                <w:rFonts w:ascii="Times New Roman" w:hAnsi="Times New Roman"/>
                <w:b/>
                <w:sz w:val="22"/>
                <w:szCs w:val="22"/>
              </w:rPr>
            </w:pPr>
          </w:p>
          <w:p w:rsidR="00010653" w:rsidRPr="00E5434D" w:rsidRDefault="00010653" w:rsidP="0091468F">
            <w:pPr>
              <w:shd w:val="clear" w:color="auto" w:fill="F2F2F2"/>
              <w:rPr>
                <w:rFonts w:ascii="Times New Roman" w:hAnsi="Times New Roman"/>
                <w:sz w:val="22"/>
                <w:szCs w:val="22"/>
              </w:rPr>
            </w:pPr>
            <w:r w:rsidRPr="00E5434D">
              <w:rPr>
                <w:rFonts w:ascii="Times New Roman" w:hAnsi="Times New Roman"/>
                <w:b/>
                <w:sz w:val="22"/>
                <w:szCs w:val="22"/>
              </w:rPr>
              <w:t>NAME</w:t>
            </w:r>
            <w:r w:rsidR="00904277" w:rsidRPr="00E5434D">
              <w:rPr>
                <w:rFonts w:ascii="Times New Roman" w:hAnsi="Times New Roman"/>
                <w:b/>
                <w:sz w:val="22"/>
                <w:szCs w:val="22"/>
              </w:rPr>
              <w:t xml:space="preserve">: </w:t>
            </w:r>
            <w:r w:rsidR="00511AFF" w:rsidRPr="00E5434D">
              <w:rPr>
                <w:rFonts w:ascii="Times New Roman" w:hAnsi="Times New Roman"/>
                <w:sz w:val="22"/>
                <w:szCs w:val="22"/>
              </w:rPr>
              <w:t>S.PANEER SELVAM</w:t>
            </w:r>
          </w:p>
          <w:p w:rsidR="00904277" w:rsidRPr="00E5434D" w:rsidRDefault="00904277" w:rsidP="0091468F">
            <w:pPr>
              <w:shd w:val="clear" w:color="auto" w:fill="F2F2F2"/>
              <w:rPr>
                <w:rFonts w:ascii="Times New Roman" w:hAnsi="Times New Roman"/>
                <w:b/>
                <w:sz w:val="22"/>
                <w:szCs w:val="22"/>
              </w:rPr>
            </w:pPr>
          </w:p>
          <w:p w:rsidR="00010653" w:rsidRPr="00E5434D" w:rsidRDefault="00010653" w:rsidP="0091468F">
            <w:pPr>
              <w:pStyle w:val="WW-BodyText3"/>
              <w:shd w:val="clear" w:color="auto" w:fill="F2F2F2"/>
              <w:rPr>
                <w:szCs w:val="22"/>
              </w:rPr>
            </w:pPr>
            <w:r w:rsidRPr="00E5434D">
              <w:rPr>
                <w:szCs w:val="22"/>
              </w:rPr>
              <w:t xml:space="preserve">Mobile: +91 </w:t>
            </w:r>
            <w:r w:rsidR="00511AFF" w:rsidRPr="00E5434D">
              <w:rPr>
                <w:szCs w:val="22"/>
              </w:rPr>
              <w:t>8883833100</w:t>
            </w:r>
          </w:p>
          <w:p w:rsidR="00904277" w:rsidRPr="00E5434D" w:rsidRDefault="00904277" w:rsidP="0091468F">
            <w:pPr>
              <w:pStyle w:val="WW-BodyText3"/>
              <w:shd w:val="clear" w:color="auto" w:fill="F2F2F2"/>
              <w:rPr>
                <w:szCs w:val="22"/>
              </w:rPr>
            </w:pPr>
          </w:p>
          <w:p w:rsidR="00010653" w:rsidRPr="00E5434D" w:rsidRDefault="00010653" w:rsidP="0091468F">
            <w:pPr>
              <w:pStyle w:val="WW-BodyText3"/>
              <w:shd w:val="clear" w:color="auto" w:fill="F2F2F2"/>
              <w:rPr>
                <w:szCs w:val="22"/>
              </w:rPr>
            </w:pPr>
            <w:r w:rsidRPr="00E5434D">
              <w:rPr>
                <w:szCs w:val="22"/>
              </w:rPr>
              <w:t xml:space="preserve">Email: </w:t>
            </w:r>
            <w:r w:rsidR="00511AFF" w:rsidRPr="00E5434D">
              <w:rPr>
                <w:szCs w:val="22"/>
              </w:rPr>
              <w:t>Paneerselvam94</w:t>
            </w:r>
            <w:r w:rsidRPr="00E5434D">
              <w:rPr>
                <w:szCs w:val="22"/>
              </w:rPr>
              <w:t>@gmail.com</w:t>
            </w:r>
          </w:p>
          <w:p w:rsidR="0097030A" w:rsidRPr="00E5434D" w:rsidRDefault="0097030A" w:rsidP="0091468F">
            <w:pPr>
              <w:shd w:val="clear" w:color="auto" w:fill="F2F2F2"/>
              <w:rPr>
                <w:rFonts w:ascii="Times New Roman" w:hAnsi="Times New Roman"/>
                <w:bCs/>
                <w:sz w:val="22"/>
                <w:szCs w:val="22"/>
              </w:rPr>
            </w:pPr>
          </w:p>
          <w:p w:rsidR="0091468F" w:rsidRPr="00E5434D" w:rsidRDefault="00F33003" w:rsidP="0091468F">
            <w:pPr>
              <w:shd w:val="clear" w:color="auto" w:fill="F2F2F2"/>
              <w:rPr>
                <w:rFonts w:ascii="Times New Roman" w:hAnsi="Times New Roman"/>
                <w:b/>
                <w:sz w:val="22"/>
                <w:szCs w:val="22"/>
              </w:rPr>
            </w:pPr>
            <w:r w:rsidRPr="00E5434D">
              <w:rPr>
                <w:rFonts w:ascii="Times New Roman" w:hAnsi="Times New Roman"/>
                <w:b/>
                <w:sz w:val="22"/>
                <w:szCs w:val="22"/>
              </w:rPr>
              <w:t>PERSONAL DETAILS</w:t>
            </w:r>
          </w:p>
          <w:p w:rsidR="0091468F" w:rsidRPr="00E5434D" w:rsidRDefault="0091468F" w:rsidP="0091468F">
            <w:pPr>
              <w:shd w:val="clear" w:color="auto" w:fill="F2F2F2"/>
              <w:rPr>
                <w:rFonts w:ascii="Times New Roman" w:hAnsi="Times New Roman"/>
                <w:sz w:val="22"/>
                <w:szCs w:val="22"/>
              </w:rPr>
            </w:pPr>
          </w:p>
          <w:p w:rsidR="00010653" w:rsidRPr="00E5434D" w:rsidRDefault="00010653" w:rsidP="00904277">
            <w:pPr>
              <w:shd w:val="clear" w:color="auto" w:fill="F2F2F2"/>
              <w:rPr>
                <w:rFonts w:ascii="Times New Roman" w:hAnsi="Times New Roman"/>
                <w:sz w:val="22"/>
                <w:szCs w:val="22"/>
              </w:rPr>
            </w:pPr>
            <w:r w:rsidRPr="00E5434D">
              <w:rPr>
                <w:rFonts w:ascii="Times New Roman" w:hAnsi="Times New Roman"/>
                <w:sz w:val="22"/>
                <w:szCs w:val="22"/>
              </w:rPr>
              <w:t>Total Experience</w:t>
            </w:r>
            <w:r w:rsidR="00982C32" w:rsidRPr="00E5434D">
              <w:rPr>
                <w:rFonts w:ascii="Times New Roman" w:hAnsi="Times New Roman"/>
                <w:sz w:val="22"/>
                <w:szCs w:val="22"/>
              </w:rPr>
              <w:t xml:space="preserve">   </w:t>
            </w:r>
            <w:r w:rsidR="00BE0EE1" w:rsidRPr="00E5434D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511AFF" w:rsidRPr="00E5434D">
              <w:rPr>
                <w:rFonts w:ascii="Times New Roman" w:hAnsi="Times New Roman"/>
                <w:sz w:val="22"/>
                <w:szCs w:val="22"/>
              </w:rPr>
              <w:t>1</w:t>
            </w:r>
            <w:r w:rsidRPr="00E5434D">
              <w:rPr>
                <w:rFonts w:ascii="Times New Roman" w:hAnsi="Times New Roman"/>
                <w:sz w:val="22"/>
                <w:szCs w:val="22"/>
              </w:rPr>
              <w:t>2 years</w:t>
            </w:r>
          </w:p>
          <w:p w:rsidR="00010653" w:rsidRPr="00E5434D" w:rsidRDefault="00010653" w:rsidP="00904277">
            <w:pPr>
              <w:shd w:val="clear" w:color="auto" w:fill="F2F2F2"/>
              <w:rPr>
                <w:rFonts w:ascii="Times New Roman" w:hAnsi="Times New Roman"/>
                <w:sz w:val="22"/>
                <w:szCs w:val="22"/>
              </w:rPr>
            </w:pPr>
            <w:r w:rsidRPr="00E5434D">
              <w:rPr>
                <w:rFonts w:ascii="Times New Roman" w:hAnsi="Times New Roman"/>
                <w:sz w:val="22"/>
                <w:szCs w:val="22"/>
              </w:rPr>
              <w:t>Current Location</w:t>
            </w:r>
            <w:r w:rsidR="00982C32" w:rsidRPr="00E5434D">
              <w:rPr>
                <w:rFonts w:ascii="Times New Roman" w:hAnsi="Times New Roman"/>
                <w:sz w:val="22"/>
                <w:szCs w:val="22"/>
              </w:rPr>
              <w:t xml:space="preserve">   </w:t>
            </w:r>
            <w:r w:rsidR="00BE0EE1" w:rsidRPr="00E5434D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="00511AFF" w:rsidRPr="00E5434D">
              <w:rPr>
                <w:rFonts w:ascii="Times New Roman" w:hAnsi="Times New Roman"/>
                <w:sz w:val="22"/>
                <w:szCs w:val="22"/>
              </w:rPr>
              <w:t>Udumalpet</w:t>
            </w:r>
            <w:proofErr w:type="spellEnd"/>
          </w:p>
          <w:p w:rsidR="00010653" w:rsidRPr="00E5434D" w:rsidRDefault="00010653" w:rsidP="00904277">
            <w:pPr>
              <w:shd w:val="clear" w:color="auto" w:fill="F2F2F2"/>
              <w:rPr>
                <w:rFonts w:ascii="Times New Roman" w:hAnsi="Times New Roman"/>
                <w:sz w:val="22"/>
                <w:szCs w:val="22"/>
              </w:rPr>
            </w:pPr>
            <w:r w:rsidRPr="00E5434D">
              <w:rPr>
                <w:rFonts w:ascii="Times New Roman" w:hAnsi="Times New Roman"/>
                <w:sz w:val="22"/>
                <w:szCs w:val="22"/>
              </w:rPr>
              <w:t>DOB</w:t>
            </w:r>
            <w:r w:rsidR="00982C32" w:rsidRPr="00E5434D">
              <w:rPr>
                <w:rFonts w:ascii="Times New Roman" w:hAnsi="Times New Roman"/>
                <w:sz w:val="22"/>
                <w:szCs w:val="22"/>
              </w:rPr>
              <w:t xml:space="preserve">                   </w:t>
            </w:r>
            <w:r w:rsidRPr="00E5434D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BE0EE1" w:rsidRPr="00E5434D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904277" w:rsidRPr="00E5434D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="00511AFF" w:rsidRPr="00E5434D">
              <w:rPr>
                <w:rFonts w:ascii="Times New Roman" w:hAnsi="Times New Roman"/>
                <w:sz w:val="22"/>
                <w:szCs w:val="22"/>
              </w:rPr>
              <w:t>Aug,16</w:t>
            </w:r>
            <w:r w:rsidRPr="00E5434D">
              <w:rPr>
                <w:rFonts w:ascii="Times New Roman" w:hAnsi="Times New Roman"/>
                <w:sz w:val="22"/>
                <w:szCs w:val="22"/>
              </w:rPr>
              <w:t>,</w:t>
            </w:r>
            <w:r w:rsidR="00511AFF" w:rsidRPr="00E5434D">
              <w:rPr>
                <w:rFonts w:ascii="Times New Roman" w:hAnsi="Times New Roman"/>
                <w:sz w:val="22"/>
                <w:szCs w:val="22"/>
              </w:rPr>
              <w:t>1994</w:t>
            </w:r>
          </w:p>
          <w:p w:rsidR="00010653" w:rsidRPr="00E5434D" w:rsidRDefault="00010653" w:rsidP="00904277">
            <w:pPr>
              <w:shd w:val="clear" w:color="auto" w:fill="F2F2F2"/>
              <w:rPr>
                <w:rFonts w:ascii="Times New Roman" w:hAnsi="Times New Roman"/>
                <w:sz w:val="22"/>
                <w:szCs w:val="22"/>
              </w:rPr>
            </w:pPr>
            <w:r w:rsidRPr="00E5434D">
              <w:rPr>
                <w:rFonts w:ascii="Times New Roman" w:hAnsi="Times New Roman"/>
                <w:sz w:val="22"/>
                <w:szCs w:val="22"/>
              </w:rPr>
              <w:t>Gender</w:t>
            </w:r>
            <w:r w:rsidR="00982C32" w:rsidRPr="00E5434D">
              <w:rPr>
                <w:rFonts w:ascii="Times New Roman" w:hAnsi="Times New Roman"/>
                <w:sz w:val="22"/>
                <w:szCs w:val="22"/>
              </w:rPr>
              <w:t xml:space="preserve">                  </w:t>
            </w:r>
            <w:r w:rsidR="00904277" w:rsidRPr="00E5434D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Pr="00E5434D">
              <w:rPr>
                <w:rFonts w:ascii="Times New Roman" w:hAnsi="Times New Roman"/>
                <w:sz w:val="22"/>
                <w:szCs w:val="22"/>
              </w:rPr>
              <w:t>Male</w:t>
            </w:r>
          </w:p>
          <w:p w:rsidR="00010653" w:rsidRPr="00E5434D" w:rsidRDefault="00010653" w:rsidP="00904277">
            <w:pPr>
              <w:shd w:val="clear" w:color="auto" w:fill="F2F2F2"/>
              <w:rPr>
                <w:rFonts w:ascii="Times New Roman" w:hAnsi="Times New Roman"/>
                <w:sz w:val="22"/>
                <w:szCs w:val="22"/>
              </w:rPr>
            </w:pPr>
            <w:r w:rsidRPr="00E5434D">
              <w:rPr>
                <w:rFonts w:ascii="Times New Roman" w:hAnsi="Times New Roman"/>
                <w:sz w:val="22"/>
                <w:szCs w:val="22"/>
              </w:rPr>
              <w:t>Marital Status</w:t>
            </w:r>
            <w:r w:rsidR="00982C32" w:rsidRPr="00E5434D">
              <w:rPr>
                <w:rFonts w:ascii="Times New Roman" w:hAnsi="Times New Roman"/>
                <w:sz w:val="22"/>
                <w:szCs w:val="22"/>
              </w:rPr>
              <w:t xml:space="preserve">       </w:t>
            </w:r>
            <w:r w:rsidR="00904277" w:rsidRPr="00E5434D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="00511AFF" w:rsidRPr="00E5434D">
              <w:rPr>
                <w:rFonts w:ascii="Times New Roman" w:hAnsi="Times New Roman"/>
                <w:sz w:val="22"/>
                <w:szCs w:val="22"/>
              </w:rPr>
              <w:t>M</w:t>
            </w:r>
            <w:r w:rsidRPr="00E5434D">
              <w:rPr>
                <w:rFonts w:ascii="Times New Roman" w:hAnsi="Times New Roman"/>
                <w:sz w:val="22"/>
                <w:szCs w:val="22"/>
              </w:rPr>
              <w:t>arried</w:t>
            </w:r>
          </w:p>
          <w:p w:rsidR="0091468F" w:rsidRPr="00E5434D" w:rsidRDefault="0091468F" w:rsidP="0091468F">
            <w:pPr>
              <w:shd w:val="clear" w:color="auto" w:fill="F2F2F2"/>
              <w:rPr>
                <w:rFonts w:ascii="Times New Roman" w:hAnsi="Times New Roman"/>
                <w:b/>
                <w:sz w:val="22"/>
                <w:szCs w:val="22"/>
                <w:u w:val="single"/>
              </w:rPr>
            </w:pPr>
          </w:p>
          <w:p w:rsidR="0091468F" w:rsidRPr="00E5434D" w:rsidRDefault="002A7E26" w:rsidP="0091468F">
            <w:pPr>
              <w:shd w:val="clear" w:color="auto" w:fill="F2F2F2"/>
              <w:rPr>
                <w:rFonts w:ascii="Times New Roman" w:hAnsi="Times New Roman"/>
                <w:b/>
                <w:sz w:val="22"/>
                <w:szCs w:val="22"/>
              </w:rPr>
            </w:pPr>
            <w:r w:rsidRPr="00E5434D">
              <w:rPr>
                <w:rFonts w:ascii="Times New Roman" w:hAnsi="Times New Roman"/>
                <w:b/>
                <w:sz w:val="22"/>
                <w:szCs w:val="22"/>
              </w:rPr>
              <w:t>T</w:t>
            </w:r>
            <w:r w:rsidR="00792002" w:rsidRPr="00E5434D">
              <w:rPr>
                <w:rFonts w:ascii="Times New Roman" w:hAnsi="Times New Roman"/>
                <w:b/>
                <w:sz w:val="22"/>
                <w:szCs w:val="22"/>
              </w:rPr>
              <w:t>ECHNICAL SKILLS</w:t>
            </w:r>
          </w:p>
          <w:p w:rsidR="0091468F" w:rsidRPr="00E5434D" w:rsidRDefault="0091468F" w:rsidP="0091468F">
            <w:pPr>
              <w:shd w:val="clear" w:color="auto" w:fill="F2F2F2"/>
              <w:rPr>
                <w:rFonts w:ascii="Times New Roman" w:hAnsi="Times New Roman"/>
                <w:b/>
                <w:sz w:val="22"/>
                <w:szCs w:val="22"/>
                <w:u w:val="single"/>
              </w:rPr>
            </w:pPr>
          </w:p>
          <w:p w:rsidR="0091468F" w:rsidRPr="00E5434D" w:rsidRDefault="00511AFF" w:rsidP="00982C32">
            <w:pPr>
              <w:pStyle w:val="ListParagraph"/>
              <w:numPr>
                <w:ilvl w:val="0"/>
                <w:numId w:val="36"/>
              </w:numPr>
              <w:shd w:val="clear" w:color="auto" w:fill="F2F2F2"/>
              <w:rPr>
                <w:sz w:val="22"/>
                <w:szCs w:val="22"/>
              </w:rPr>
            </w:pPr>
            <w:r w:rsidRPr="00E5434D">
              <w:rPr>
                <w:sz w:val="22"/>
                <w:szCs w:val="22"/>
              </w:rPr>
              <w:t>ERP System</w:t>
            </w:r>
          </w:p>
          <w:p w:rsidR="0091468F" w:rsidRPr="00E5434D" w:rsidRDefault="002A7E26" w:rsidP="00982C32">
            <w:pPr>
              <w:pStyle w:val="ListParagraph"/>
              <w:numPr>
                <w:ilvl w:val="0"/>
                <w:numId w:val="36"/>
              </w:numPr>
              <w:shd w:val="clear" w:color="auto" w:fill="F2F2F2"/>
              <w:rPr>
                <w:sz w:val="22"/>
                <w:szCs w:val="22"/>
              </w:rPr>
            </w:pPr>
            <w:r w:rsidRPr="00E5434D">
              <w:rPr>
                <w:sz w:val="22"/>
                <w:szCs w:val="22"/>
              </w:rPr>
              <w:t>Ability to work in team</w:t>
            </w:r>
          </w:p>
          <w:p w:rsidR="002A7E26" w:rsidRPr="00E5434D" w:rsidRDefault="002A7E26" w:rsidP="00982C32">
            <w:pPr>
              <w:pStyle w:val="ListParagraph"/>
              <w:numPr>
                <w:ilvl w:val="0"/>
                <w:numId w:val="36"/>
              </w:numPr>
              <w:shd w:val="clear" w:color="auto" w:fill="F2F2F2"/>
              <w:rPr>
                <w:sz w:val="22"/>
                <w:szCs w:val="22"/>
              </w:rPr>
            </w:pPr>
            <w:r w:rsidRPr="00E5434D">
              <w:rPr>
                <w:sz w:val="22"/>
                <w:szCs w:val="22"/>
              </w:rPr>
              <w:t>Time management</w:t>
            </w:r>
            <w:r w:rsidR="007419F0" w:rsidRPr="00E5434D">
              <w:rPr>
                <w:sz w:val="22"/>
                <w:szCs w:val="22"/>
              </w:rPr>
              <w:t xml:space="preserve"> </w:t>
            </w:r>
          </w:p>
          <w:p w:rsidR="0091468F" w:rsidRPr="00E5434D" w:rsidRDefault="0091468F" w:rsidP="0091468F">
            <w:pPr>
              <w:shd w:val="clear" w:color="auto" w:fill="F2F2F2"/>
              <w:rPr>
                <w:rFonts w:ascii="Times New Roman" w:hAnsi="Times New Roman"/>
                <w:sz w:val="22"/>
                <w:szCs w:val="22"/>
              </w:rPr>
            </w:pPr>
          </w:p>
          <w:p w:rsidR="003A77AE" w:rsidRPr="00E5434D" w:rsidRDefault="003A77AE" w:rsidP="0091468F">
            <w:pPr>
              <w:shd w:val="clear" w:color="auto" w:fill="F2F2F2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E5434D">
              <w:rPr>
                <w:rFonts w:ascii="Times New Roman" w:hAnsi="Times New Roman"/>
                <w:b/>
                <w:bCs/>
                <w:sz w:val="22"/>
                <w:szCs w:val="22"/>
              </w:rPr>
              <w:t>A</w:t>
            </w:r>
            <w:r w:rsidR="00F33003" w:rsidRPr="00E5434D">
              <w:rPr>
                <w:rFonts w:ascii="Times New Roman" w:hAnsi="Times New Roman"/>
                <w:b/>
                <w:bCs/>
                <w:sz w:val="22"/>
                <w:szCs w:val="22"/>
              </w:rPr>
              <w:t>REA OF INTEREST</w:t>
            </w:r>
          </w:p>
          <w:p w:rsidR="003A77AE" w:rsidRPr="00E5434D" w:rsidRDefault="003A77AE" w:rsidP="0091468F">
            <w:pPr>
              <w:shd w:val="clear" w:color="auto" w:fill="F2F2F2"/>
              <w:rPr>
                <w:rFonts w:ascii="Times New Roman" w:hAnsi="Times New Roman"/>
                <w:b/>
                <w:bCs/>
                <w:sz w:val="22"/>
                <w:szCs w:val="22"/>
                <w:u w:val="single"/>
              </w:rPr>
            </w:pPr>
          </w:p>
          <w:p w:rsidR="002B6160" w:rsidRPr="00E5434D" w:rsidRDefault="00511AFF" w:rsidP="0091468F">
            <w:pPr>
              <w:shd w:val="clear" w:color="auto" w:fill="F2F2F2"/>
              <w:rPr>
                <w:rFonts w:ascii="Times New Roman" w:hAnsi="Times New Roman"/>
                <w:sz w:val="22"/>
                <w:szCs w:val="22"/>
              </w:rPr>
            </w:pPr>
            <w:r w:rsidRPr="00E5434D">
              <w:rPr>
                <w:rFonts w:ascii="Times New Roman" w:hAnsi="Times New Roman"/>
                <w:sz w:val="22"/>
                <w:szCs w:val="22"/>
              </w:rPr>
              <w:t xml:space="preserve">Data analysis and Productivity improvement </w:t>
            </w:r>
          </w:p>
          <w:p w:rsidR="0091468F" w:rsidRPr="00E5434D" w:rsidRDefault="0091468F" w:rsidP="0091468F">
            <w:pPr>
              <w:shd w:val="clear" w:color="auto" w:fill="F2F2F2"/>
              <w:rPr>
                <w:rFonts w:ascii="Times New Roman" w:hAnsi="Times New Roman"/>
                <w:sz w:val="22"/>
                <w:szCs w:val="22"/>
              </w:rPr>
            </w:pPr>
          </w:p>
          <w:p w:rsidR="0091468F" w:rsidRPr="00E5434D" w:rsidRDefault="00D247F2" w:rsidP="0091468F">
            <w:pPr>
              <w:shd w:val="clear" w:color="auto" w:fill="F2F2F2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E5434D">
              <w:rPr>
                <w:rFonts w:ascii="Times New Roman" w:hAnsi="Times New Roman"/>
                <w:b/>
                <w:bCs/>
                <w:sz w:val="22"/>
                <w:szCs w:val="22"/>
              </w:rPr>
              <w:t>SKILLS</w:t>
            </w:r>
          </w:p>
          <w:p w:rsidR="00D247F2" w:rsidRPr="00E5434D" w:rsidRDefault="00511AFF" w:rsidP="00D247F2">
            <w:pPr>
              <w:pStyle w:val="ListParagraph"/>
              <w:numPr>
                <w:ilvl w:val="0"/>
                <w:numId w:val="40"/>
              </w:numPr>
              <w:shd w:val="clear" w:color="auto" w:fill="F2F2F2"/>
              <w:rPr>
                <w:sz w:val="22"/>
                <w:szCs w:val="22"/>
              </w:rPr>
            </w:pPr>
            <w:r w:rsidRPr="00E5434D">
              <w:rPr>
                <w:sz w:val="22"/>
                <w:szCs w:val="22"/>
              </w:rPr>
              <w:t>Auto CAD</w:t>
            </w:r>
          </w:p>
          <w:p w:rsidR="00D247F2" w:rsidRPr="00E5434D" w:rsidRDefault="00D247F2" w:rsidP="00D247F2">
            <w:pPr>
              <w:pStyle w:val="ListParagraph"/>
              <w:numPr>
                <w:ilvl w:val="0"/>
                <w:numId w:val="40"/>
              </w:numPr>
              <w:shd w:val="clear" w:color="auto" w:fill="F2F2F2"/>
              <w:rPr>
                <w:sz w:val="22"/>
                <w:szCs w:val="22"/>
              </w:rPr>
            </w:pPr>
            <w:r w:rsidRPr="00E5434D">
              <w:rPr>
                <w:sz w:val="22"/>
                <w:szCs w:val="22"/>
              </w:rPr>
              <w:t>Excel</w:t>
            </w:r>
          </w:p>
          <w:p w:rsidR="00D247F2" w:rsidRPr="00E5434D" w:rsidRDefault="00D247F2" w:rsidP="00D247F2">
            <w:pPr>
              <w:pStyle w:val="ListParagraph"/>
              <w:numPr>
                <w:ilvl w:val="0"/>
                <w:numId w:val="40"/>
              </w:numPr>
              <w:shd w:val="clear" w:color="auto" w:fill="F2F2F2"/>
              <w:rPr>
                <w:sz w:val="22"/>
                <w:szCs w:val="22"/>
              </w:rPr>
            </w:pPr>
            <w:r w:rsidRPr="00E5434D">
              <w:rPr>
                <w:sz w:val="22"/>
                <w:szCs w:val="22"/>
              </w:rPr>
              <w:t>PowerPoint</w:t>
            </w:r>
          </w:p>
          <w:p w:rsidR="00D247F2" w:rsidRPr="00E5434D" w:rsidRDefault="00133732" w:rsidP="00D247F2">
            <w:pPr>
              <w:pStyle w:val="ListParagraph"/>
              <w:numPr>
                <w:ilvl w:val="0"/>
                <w:numId w:val="40"/>
              </w:numPr>
              <w:shd w:val="clear" w:color="auto" w:fill="F2F2F2"/>
              <w:rPr>
                <w:sz w:val="22"/>
                <w:szCs w:val="22"/>
              </w:rPr>
            </w:pPr>
            <w:r w:rsidRPr="00E5434D">
              <w:rPr>
                <w:sz w:val="22"/>
                <w:szCs w:val="22"/>
              </w:rPr>
              <w:t>Lean concepts</w:t>
            </w:r>
          </w:p>
          <w:p w:rsidR="0091468F" w:rsidRPr="00E5434D" w:rsidRDefault="00511AFF" w:rsidP="0091468F">
            <w:pPr>
              <w:pStyle w:val="ListParagraph"/>
              <w:numPr>
                <w:ilvl w:val="0"/>
                <w:numId w:val="40"/>
              </w:numPr>
              <w:shd w:val="clear" w:color="auto" w:fill="F2F2F2"/>
              <w:rPr>
                <w:sz w:val="22"/>
                <w:szCs w:val="22"/>
              </w:rPr>
            </w:pPr>
            <w:r w:rsidRPr="00E5434D">
              <w:rPr>
                <w:sz w:val="22"/>
                <w:szCs w:val="22"/>
              </w:rPr>
              <w:t>Power BI</w:t>
            </w:r>
          </w:p>
          <w:p w:rsidR="0091468F" w:rsidRPr="00E5434D" w:rsidRDefault="0091468F" w:rsidP="0091468F">
            <w:pPr>
              <w:shd w:val="clear" w:color="auto" w:fill="F2F2F2"/>
              <w:rPr>
                <w:rFonts w:ascii="Times New Roman" w:hAnsi="Times New Roman"/>
                <w:sz w:val="22"/>
                <w:szCs w:val="22"/>
              </w:rPr>
            </w:pPr>
          </w:p>
          <w:p w:rsidR="0091468F" w:rsidRPr="00E5434D" w:rsidRDefault="0091468F" w:rsidP="0091468F">
            <w:pPr>
              <w:shd w:val="clear" w:color="auto" w:fill="F2F2F2"/>
              <w:rPr>
                <w:rFonts w:ascii="Times New Roman" w:hAnsi="Times New Roman"/>
                <w:sz w:val="22"/>
                <w:szCs w:val="22"/>
              </w:rPr>
            </w:pPr>
          </w:p>
          <w:p w:rsidR="00904277" w:rsidRPr="00E5434D" w:rsidRDefault="00904277" w:rsidP="00904277">
            <w:pPr>
              <w:pStyle w:val="Tit"/>
              <w:rPr>
                <w:sz w:val="22"/>
                <w:szCs w:val="22"/>
              </w:rPr>
            </w:pPr>
            <w:r w:rsidRPr="00E5434D">
              <w:rPr>
                <w:sz w:val="22"/>
                <w:szCs w:val="22"/>
              </w:rPr>
              <w:t>EDUCATION</w:t>
            </w:r>
          </w:p>
          <w:p w:rsidR="00904277" w:rsidRPr="00E5434D" w:rsidRDefault="00904277" w:rsidP="00904277">
            <w:pPr>
              <w:rPr>
                <w:rFonts w:ascii="Times New Roman" w:hAnsi="Times New Roman"/>
                <w:b/>
                <w:iCs/>
                <w:sz w:val="22"/>
                <w:szCs w:val="22"/>
              </w:rPr>
            </w:pPr>
          </w:p>
          <w:p w:rsidR="00904277" w:rsidRPr="00E5434D" w:rsidRDefault="00904277" w:rsidP="00904277">
            <w:pPr>
              <w:pStyle w:val="ListParagraph"/>
              <w:widowControl w:val="0"/>
              <w:numPr>
                <w:ilvl w:val="0"/>
                <w:numId w:val="45"/>
              </w:numPr>
              <w:suppressAutoHyphens/>
              <w:rPr>
                <w:b/>
                <w:iCs/>
                <w:sz w:val="22"/>
                <w:szCs w:val="22"/>
              </w:rPr>
            </w:pPr>
            <w:r w:rsidRPr="00E5434D">
              <w:rPr>
                <w:b/>
                <w:iCs/>
                <w:sz w:val="22"/>
                <w:szCs w:val="22"/>
              </w:rPr>
              <w:t>B.E Mechanical Engineering</w:t>
            </w:r>
            <w:r w:rsidRPr="00E5434D">
              <w:rPr>
                <w:b/>
                <w:iCs/>
                <w:sz w:val="22"/>
                <w:szCs w:val="22"/>
              </w:rPr>
              <w:t xml:space="preserve"> </w:t>
            </w:r>
          </w:p>
          <w:p w:rsidR="00904277" w:rsidRPr="00E5434D" w:rsidRDefault="00904277" w:rsidP="00904277">
            <w:pPr>
              <w:pStyle w:val="ListParagraph"/>
              <w:widowControl w:val="0"/>
              <w:suppressAutoHyphens/>
              <w:rPr>
                <w:b/>
                <w:iCs/>
                <w:sz w:val="22"/>
                <w:szCs w:val="22"/>
              </w:rPr>
            </w:pPr>
          </w:p>
          <w:p w:rsidR="00904277" w:rsidRPr="00E5434D" w:rsidRDefault="00904277" w:rsidP="00904277">
            <w:pPr>
              <w:pStyle w:val="ListParagraph"/>
              <w:widowControl w:val="0"/>
              <w:numPr>
                <w:ilvl w:val="0"/>
                <w:numId w:val="45"/>
              </w:numPr>
              <w:suppressAutoHyphens/>
              <w:rPr>
                <w:b/>
                <w:iCs/>
                <w:sz w:val="22"/>
                <w:szCs w:val="22"/>
              </w:rPr>
            </w:pPr>
            <w:r w:rsidRPr="00E5434D">
              <w:rPr>
                <w:sz w:val="22"/>
                <w:szCs w:val="22"/>
              </w:rPr>
              <w:t xml:space="preserve">N.V. Polytechnic College- </w:t>
            </w:r>
            <w:proofErr w:type="spellStart"/>
            <w:proofErr w:type="gramStart"/>
            <w:r w:rsidRPr="00E5434D">
              <w:rPr>
                <w:sz w:val="22"/>
                <w:szCs w:val="22"/>
              </w:rPr>
              <w:t>Somavarpatti</w:t>
            </w:r>
            <w:proofErr w:type="spellEnd"/>
            <w:r w:rsidRPr="00E5434D">
              <w:rPr>
                <w:sz w:val="22"/>
                <w:szCs w:val="22"/>
              </w:rPr>
              <w:t xml:space="preserve"> ,</w:t>
            </w:r>
            <w:proofErr w:type="gramEnd"/>
            <w:r w:rsidRPr="00E5434D">
              <w:rPr>
                <w:sz w:val="22"/>
                <w:szCs w:val="22"/>
              </w:rPr>
              <w:t xml:space="preserve"> </w:t>
            </w:r>
            <w:proofErr w:type="spellStart"/>
            <w:r w:rsidRPr="00E5434D">
              <w:rPr>
                <w:sz w:val="22"/>
                <w:szCs w:val="22"/>
              </w:rPr>
              <w:t>Udumalaipet</w:t>
            </w:r>
            <w:proofErr w:type="spellEnd"/>
            <w:r w:rsidRPr="00E5434D">
              <w:rPr>
                <w:sz w:val="22"/>
                <w:szCs w:val="22"/>
              </w:rPr>
              <w:t>.</w:t>
            </w:r>
          </w:p>
          <w:p w:rsidR="00904277" w:rsidRPr="00E5434D" w:rsidRDefault="00904277" w:rsidP="00904277">
            <w:pPr>
              <w:pStyle w:val="ListParagraph"/>
              <w:widowControl w:val="0"/>
              <w:suppressAutoHyphens/>
              <w:rPr>
                <w:sz w:val="22"/>
                <w:szCs w:val="22"/>
              </w:rPr>
            </w:pPr>
            <w:r w:rsidRPr="00E5434D">
              <w:rPr>
                <w:sz w:val="22"/>
                <w:szCs w:val="22"/>
              </w:rPr>
              <w:t>Diploma Mechanical engineering (Tool and Die) (Percentage -74</w:t>
            </w:r>
            <w:proofErr w:type="gramStart"/>
            <w:r w:rsidRPr="00E5434D">
              <w:rPr>
                <w:sz w:val="22"/>
                <w:szCs w:val="22"/>
              </w:rPr>
              <w:t>% )</w:t>
            </w:r>
            <w:proofErr w:type="gramEnd"/>
            <w:r w:rsidRPr="00E5434D">
              <w:rPr>
                <w:sz w:val="22"/>
                <w:szCs w:val="22"/>
              </w:rPr>
              <w:t xml:space="preserve"> – April 2012.</w:t>
            </w:r>
          </w:p>
          <w:p w:rsidR="00904277" w:rsidRPr="00E5434D" w:rsidRDefault="00904277" w:rsidP="00904277">
            <w:pPr>
              <w:pStyle w:val="ListParagraph"/>
              <w:widowControl w:val="0"/>
              <w:suppressAutoHyphens/>
              <w:rPr>
                <w:sz w:val="22"/>
                <w:szCs w:val="22"/>
              </w:rPr>
            </w:pPr>
          </w:p>
          <w:p w:rsidR="00904277" w:rsidRPr="00E5434D" w:rsidRDefault="00904277" w:rsidP="00904277">
            <w:pPr>
              <w:pStyle w:val="ListParagraph"/>
              <w:widowControl w:val="0"/>
              <w:numPr>
                <w:ilvl w:val="0"/>
                <w:numId w:val="45"/>
              </w:numPr>
              <w:suppressAutoHyphens/>
              <w:rPr>
                <w:sz w:val="22"/>
                <w:szCs w:val="22"/>
              </w:rPr>
            </w:pPr>
            <w:proofErr w:type="spellStart"/>
            <w:r w:rsidRPr="00E5434D">
              <w:rPr>
                <w:sz w:val="22"/>
                <w:szCs w:val="22"/>
              </w:rPr>
              <w:t>Govt</w:t>
            </w:r>
            <w:proofErr w:type="spellEnd"/>
            <w:r w:rsidRPr="00E5434D">
              <w:rPr>
                <w:sz w:val="22"/>
                <w:szCs w:val="22"/>
              </w:rPr>
              <w:t xml:space="preserve">  </w:t>
            </w:r>
            <w:proofErr w:type="spellStart"/>
            <w:r w:rsidRPr="00E5434D">
              <w:rPr>
                <w:sz w:val="22"/>
                <w:szCs w:val="22"/>
              </w:rPr>
              <w:t>Hss</w:t>
            </w:r>
            <w:proofErr w:type="spellEnd"/>
            <w:r w:rsidRPr="00E5434D">
              <w:rPr>
                <w:sz w:val="22"/>
                <w:szCs w:val="22"/>
              </w:rPr>
              <w:t xml:space="preserve"> School – </w:t>
            </w:r>
            <w:proofErr w:type="spellStart"/>
            <w:r w:rsidRPr="00E5434D">
              <w:rPr>
                <w:sz w:val="22"/>
                <w:szCs w:val="22"/>
              </w:rPr>
              <w:t>Pedappampatti</w:t>
            </w:r>
            <w:proofErr w:type="spellEnd"/>
            <w:r w:rsidRPr="00E5434D">
              <w:rPr>
                <w:sz w:val="22"/>
                <w:szCs w:val="22"/>
              </w:rPr>
              <w:t xml:space="preserve"> – (Mark – 40 %) – March 2009</w:t>
            </w:r>
          </w:p>
          <w:p w:rsidR="00E5434D" w:rsidRPr="00E5434D" w:rsidRDefault="00E5434D" w:rsidP="00E5434D">
            <w:pPr>
              <w:shd w:val="clear" w:color="auto" w:fill="F2F2F2"/>
              <w:rPr>
                <w:rFonts w:ascii="Times New Roman" w:hAnsi="Times New Roman"/>
                <w:sz w:val="22"/>
                <w:szCs w:val="22"/>
              </w:rPr>
            </w:pPr>
          </w:p>
          <w:p w:rsidR="00E5434D" w:rsidRPr="00E5434D" w:rsidRDefault="00E5434D" w:rsidP="00E5434D">
            <w:pPr>
              <w:shd w:val="clear" w:color="auto" w:fill="F2F2F2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E5434D">
              <w:rPr>
                <w:rFonts w:ascii="Times New Roman" w:hAnsi="Times New Roman"/>
                <w:b/>
                <w:bCs/>
                <w:sz w:val="22"/>
                <w:szCs w:val="22"/>
              </w:rPr>
              <w:lastRenderedPageBreak/>
              <w:t>LANGUAGES KNOWN</w:t>
            </w:r>
          </w:p>
          <w:p w:rsidR="00E5434D" w:rsidRPr="00E5434D" w:rsidRDefault="00E5434D" w:rsidP="00E5434D">
            <w:pPr>
              <w:shd w:val="clear" w:color="auto" w:fill="F2F2F2"/>
              <w:rPr>
                <w:rFonts w:ascii="Times New Roman" w:hAnsi="Times New Roman"/>
                <w:b/>
                <w:bCs/>
                <w:sz w:val="22"/>
                <w:szCs w:val="22"/>
                <w:u w:val="single"/>
              </w:rPr>
            </w:pPr>
          </w:p>
          <w:p w:rsidR="00E5434D" w:rsidRPr="00E5434D" w:rsidRDefault="00E5434D" w:rsidP="00E5434D">
            <w:pPr>
              <w:pStyle w:val="ListParagraph"/>
              <w:numPr>
                <w:ilvl w:val="0"/>
                <w:numId w:val="38"/>
              </w:numPr>
              <w:shd w:val="clear" w:color="auto" w:fill="F2F2F2"/>
              <w:rPr>
                <w:bCs/>
                <w:sz w:val="22"/>
                <w:szCs w:val="22"/>
              </w:rPr>
            </w:pPr>
            <w:r w:rsidRPr="00E5434D">
              <w:rPr>
                <w:bCs/>
                <w:sz w:val="22"/>
                <w:szCs w:val="22"/>
              </w:rPr>
              <w:t>Tamil</w:t>
            </w:r>
          </w:p>
          <w:p w:rsidR="00E5434D" w:rsidRPr="00E5434D" w:rsidRDefault="00E5434D" w:rsidP="00E5434D">
            <w:pPr>
              <w:pStyle w:val="ListParagraph"/>
              <w:numPr>
                <w:ilvl w:val="0"/>
                <w:numId w:val="38"/>
              </w:numPr>
              <w:shd w:val="clear" w:color="auto" w:fill="F2F2F2"/>
              <w:rPr>
                <w:bCs/>
                <w:sz w:val="22"/>
                <w:szCs w:val="22"/>
              </w:rPr>
            </w:pPr>
            <w:r w:rsidRPr="00E5434D">
              <w:rPr>
                <w:bCs/>
                <w:sz w:val="22"/>
                <w:szCs w:val="22"/>
              </w:rPr>
              <w:t>English (intermediate)</w:t>
            </w:r>
          </w:p>
          <w:p w:rsidR="005E248E" w:rsidRPr="006E29F1" w:rsidRDefault="005E248E" w:rsidP="005E248E">
            <w:pPr>
              <w:rPr>
                <w:rFonts w:ascii="Times New Roman" w:hAnsi="Times New Roman"/>
              </w:rPr>
            </w:pPr>
          </w:p>
          <w:p w:rsidR="005E248E" w:rsidRDefault="005E248E" w:rsidP="005E248E">
            <w:pPr>
              <w:pStyle w:val="NoSpacing"/>
              <w:rPr>
                <w:rFonts w:ascii="Times New Roman" w:hAnsi="Times New Roman"/>
                <w:b/>
              </w:rPr>
            </w:pPr>
            <w:r w:rsidRPr="006E29F1">
              <w:rPr>
                <w:rFonts w:ascii="Times New Roman" w:hAnsi="Times New Roman"/>
                <w:b/>
              </w:rPr>
              <w:t>PROJECTS</w:t>
            </w:r>
            <w:r>
              <w:rPr>
                <w:rFonts w:ascii="Times New Roman" w:hAnsi="Times New Roman"/>
                <w:b/>
              </w:rPr>
              <w:t>:</w:t>
            </w:r>
          </w:p>
          <w:p w:rsidR="005E248E" w:rsidRPr="006E29F1" w:rsidRDefault="005E248E" w:rsidP="005E248E">
            <w:pPr>
              <w:pStyle w:val="NoSpacing"/>
              <w:rPr>
                <w:rFonts w:ascii="Times New Roman" w:hAnsi="Times New Roman"/>
                <w:b/>
              </w:rPr>
            </w:pPr>
          </w:p>
          <w:p w:rsidR="005E248E" w:rsidRPr="00E57843" w:rsidRDefault="005E248E" w:rsidP="005E248E">
            <w:pPr>
              <w:pStyle w:val="ListParagraph"/>
              <w:widowControl w:val="0"/>
              <w:numPr>
                <w:ilvl w:val="0"/>
                <w:numId w:val="46"/>
              </w:numPr>
              <w:suppressAutoHyphens/>
              <w:rPr>
                <w:b/>
                <w:bCs/>
                <w:sz w:val="22"/>
                <w:szCs w:val="22"/>
              </w:rPr>
            </w:pPr>
            <w:r w:rsidRPr="00E57843">
              <w:rPr>
                <w:sz w:val="22"/>
                <w:szCs w:val="22"/>
              </w:rPr>
              <w:t>NVA Elimination and Cost Saving Through Oil Sump Cleaner.</w:t>
            </w:r>
          </w:p>
          <w:p w:rsidR="005E248E" w:rsidRPr="00E57843" w:rsidRDefault="005E248E" w:rsidP="005E248E">
            <w:pPr>
              <w:pStyle w:val="ListParagraph"/>
              <w:widowControl w:val="0"/>
              <w:numPr>
                <w:ilvl w:val="0"/>
                <w:numId w:val="46"/>
              </w:numPr>
              <w:suppressAutoHyphens/>
              <w:rPr>
                <w:b/>
                <w:bCs/>
                <w:sz w:val="22"/>
                <w:szCs w:val="22"/>
              </w:rPr>
            </w:pPr>
            <w:r w:rsidRPr="00E57843">
              <w:rPr>
                <w:sz w:val="22"/>
                <w:szCs w:val="22"/>
              </w:rPr>
              <w:t>Process Optimization in Supplier end to reduce the Transportation and Motion Waste.</w:t>
            </w:r>
          </w:p>
          <w:p w:rsidR="005E248E" w:rsidRPr="00E57843" w:rsidRDefault="005E248E" w:rsidP="005E248E">
            <w:pPr>
              <w:pStyle w:val="ListParagraph"/>
              <w:widowControl w:val="0"/>
              <w:numPr>
                <w:ilvl w:val="0"/>
                <w:numId w:val="46"/>
              </w:numPr>
              <w:suppressAutoHyphens/>
              <w:rPr>
                <w:b/>
                <w:bCs/>
                <w:sz w:val="22"/>
                <w:szCs w:val="22"/>
              </w:rPr>
            </w:pPr>
            <w:r w:rsidRPr="00E57843">
              <w:rPr>
                <w:sz w:val="22"/>
                <w:szCs w:val="22"/>
              </w:rPr>
              <w:t>Optimize Man power by NVA reduction from 4 to 0.5 Man power resulting in the Cost saving.</w:t>
            </w:r>
          </w:p>
          <w:p w:rsidR="005E248E" w:rsidRPr="00E57843" w:rsidRDefault="005E248E" w:rsidP="005E248E">
            <w:pPr>
              <w:pStyle w:val="ListParagraph"/>
              <w:widowControl w:val="0"/>
              <w:numPr>
                <w:ilvl w:val="0"/>
                <w:numId w:val="46"/>
              </w:numPr>
              <w:suppressAutoHyphens/>
              <w:rPr>
                <w:b/>
                <w:bCs/>
                <w:sz w:val="22"/>
                <w:szCs w:val="22"/>
              </w:rPr>
            </w:pPr>
            <w:r w:rsidRPr="00E57843">
              <w:rPr>
                <w:sz w:val="22"/>
                <w:szCs w:val="22"/>
              </w:rPr>
              <w:t>Reducing throughput Time by Lean Transformation in Investment Casting-Wax Pattern Preparation.</w:t>
            </w:r>
          </w:p>
          <w:p w:rsidR="005E248E" w:rsidRPr="00E57843" w:rsidRDefault="005E248E" w:rsidP="005E248E">
            <w:pPr>
              <w:pStyle w:val="ListParagraph"/>
              <w:widowControl w:val="0"/>
              <w:numPr>
                <w:ilvl w:val="0"/>
                <w:numId w:val="46"/>
              </w:numPr>
              <w:suppressAutoHyphens/>
              <w:rPr>
                <w:b/>
                <w:bCs/>
                <w:sz w:val="22"/>
                <w:szCs w:val="22"/>
              </w:rPr>
            </w:pPr>
            <w:r w:rsidRPr="00E57843">
              <w:rPr>
                <w:sz w:val="22"/>
                <w:szCs w:val="22"/>
              </w:rPr>
              <w:t>Multi-tasking in Machine Shop for the Different Product Mix-Cell Layout.</w:t>
            </w:r>
          </w:p>
          <w:p w:rsidR="005E248E" w:rsidRPr="00E57843" w:rsidRDefault="005E248E" w:rsidP="005E248E">
            <w:pPr>
              <w:pStyle w:val="ListParagraph"/>
              <w:widowControl w:val="0"/>
              <w:numPr>
                <w:ilvl w:val="0"/>
                <w:numId w:val="46"/>
              </w:numPr>
              <w:suppressAutoHyphens/>
              <w:rPr>
                <w:b/>
                <w:bCs/>
                <w:sz w:val="22"/>
                <w:szCs w:val="22"/>
              </w:rPr>
            </w:pPr>
            <w:r w:rsidRPr="00E57843">
              <w:rPr>
                <w:sz w:val="22"/>
                <w:szCs w:val="22"/>
              </w:rPr>
              <w:t>One Part flow Implementation in Debate to Fettling Stage.</w:t>
            </w:r>
          </w:p>
          <w:p w:rsidR="005E248E" w:rsidRPr="00E57843" w:rsidRDefault="005E248E" w:rsidP="005E248E">
            <w:pPr>
              <w:pStyle w:val="ListParagraph"/>
              <w:widowControl w:val="0"/>
              <w:numPr>
                <w:ilvl w:val="0"/>
                <w:numId w:val="46"/>
              </w:numPr>
              <w:suppressAutoHyphens/>
              <w:rPr>
                <w:b/>
                <w:bCs/>
                <w:sz w:val="22"/>
                <w:szCs w:val="22"/>
              </w:rPr>
            </w:pPr>
            <w:r w:rsidRPr="00E57843">
              <w:rPr>
                <w:sz w:val="22"/>
                <w:szCs w:val="22"/>
              </w:rPr>
              <w:t>5s Sustain activity and Cost Saving through Sorting Absolute Dies and Fixture.</w:t>
            </w:r>
          </w:p>
          <w:p w:rsidR="005E248E" w:rsidRPr="00E57843" w:rsidRDefault="005E248E" w:rsidP="005E248E">
            <w:pPr>
              <w:pStyle w:val="ListParagraph"/>
              <w:widowControl w:val="0"/>
              <w:numPr>
                <w:ilvl w:val="0"/>
                <w:numId w:val="46"/>
              </w:numPr>
              <w:suppressAutoHyphens/>
              <w:rPr>
                <w:b/>
                <w:bCs/>
                <w:sz w:val="22"/>
                <w:szCs w:val="22"/>
              </w:rPr>
            </w:pPr>
            <w:proofErr w:type="spellStart"/>
            <w:r w:rsidRPr="00E57843">
              <w:rPr>
                <w:sz w:val="22"/>
                <w:szCs w:val="22"/>
              </w:rPr>
              <w:t>Kanban</w:t>
            </w:r>
            <w:proofErr w:type="spellEnd"/>
            <w:r w:rsidRPr="00E57843">
              <w:rPr>
                <w:sz w:val="22"/>
                <w:szCs w:val="22"/>
              </w:rPr>
              <w:t xml:space="preserve"> System in Melting RM Area.</w:t>
            </w:r>
          </w:p>
          <w:p w:rsidR="005E248E" w:rsidRDefault="005E248E" w:rsidP="0091468F">
            <w:pPr>
              <w:rPr>
                <w:rFonts w:ascii="Times New Roman" w:hAnsi="Times New Roman"/>
                <w:sz w:val="22"/>
                <w:szCs w:val="22"/>
              </w:rPr>
            </w:pPr>
          </w:p>
          <w:p w:rsidR="005E248E" w:rsidRDefault="005E248E" w:rsidP="0091468F">
            <w:pPr>
              <w:rPr>
                <w:rFonts w:ascii="Times New Roman" w:hAnsi="Times New Roman"/>
                <w:sz w:val="22"/>
                <w:szCs w:val="22"/>
              </w:rPr>
            </w:pPr>
          </w:p>
          <w:p w:rsidR="005E248E" w:rsidRDefault="005E248E" w:rsidP="0091468F">
            <w:pPr>
              <w:rPr>
                <w:rFonts w:ascii="Times New Roman" w:hAnsi="Times New Roman"/>
                <w:sz w:val="22"/>
                <w:szCs w:val="22"/>
              </w:rPr>
            </w:pPr>
          </w:p>
          <w:p w:rsidR="005E248E" w:rsidRDefault="005E248E" w:rsidP="0091468F">
            <w:pPr>
              <w:rPr>
                <w:rFonts w:ascii="Times New Roman" w:hAnsi="Times New Roman"/>
                <w:sz w:val="22"/>
                <w:szCs w:val="22"/>
              </w:rPr>
            </w:pPr>
          </w:p>
          <w:p w:rsidR="005E248E" w:rsidRPr="00E5434D" w:rsidRDefault="005E248E" w:rsidP="0091468F">
            <w:pPr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6598" w:type="dxa"/>
            <w:shd w:val="clear" w:color="auto" w:fill="auto"/>
          </w:tcPr>
          <w:p w:rsidR="0091468F" w:rsidRPr="00E5434D" w:rsidRDefault="00BB71E8" w:rsidP="0091468F">
            <w:pPr>
              <w:pStyle w:val="Tit"/>
              <w:pBdr>
                <w:bottom w:val="single" w:sz="2" w:space="2" w:color="000000"/>
              </w:pBdr>
              <w:shd w:val="clear" w:color="auto" w:fill="auto"/>
              <w:ind w:left="0" w:firstLine="0"/>
              <w:rPr>
                <w:sz w:val="22"/>
                <w:szCs w:val="22"/>
              </w:rPr>
            </w:pPr>
            <w:r w:rsidRPr="00E5434D">
              <w:rPr>
                <w:sz w:val="22"/>
                <w:szCs w:val="22"/>
              </w:rPr>
              <w:lastRenderedPageBreak/>
              <w:t xml:space="preserve"> </w:t>
            </w:r>
            <w:r w:rsidR="0091468F" w:rsidRPr="00E5434D">
              <w:rPr>
                <w:sz w:val="22"/>
                <w:szCs w:val="22"/>
              </w:rPr>
              <w:t xml:space="preserve">    </w:t>
            </w:r>
          </w:p>
          <w:p w:rsidR="0091468F" w:rsidRPr="00E5434D" w:rsidRDefault="0091468F" w:rsidP="00EA25DB">
            <w:pPr>
              <w:pStyle w:val="Tit"/>
              <w:pBdr>
                <w:bottom w:val="single" w:sz="2" w:space="2" w:color="000000"/>
              </w:pBdr>
              <w:rPr>
                <w:sz w:val="22"/>
                <w:szCs w:val="22"/>
              </w:rPr>
            </w:pPr>
            <w:r w:rsidRPr="00E5434D">
              <w:rPr>
                <w:sz w:val="22"/>
                <w:szCs w:val="22"/>
              </w:rPr>
              <w:t xml:space="preserve">OBJECTIVE  </w:t>
            </w:r>
          </w:p>
          <w:p w:rsidR="0091468F" w:rsidRPr="00E5434D" w:rsidRDefault="0091468F" w:rsidP="0091468F">
            <w:pPr>
              <w:spacing w:line="360" w:lineRule="auto"/>
              <w:ind w:firstLine="720"/>
              <w:rPr>
                <w:rFonts w:ascii="Times New Roman" w:hAnsi="Times New Roman"/>
                <w:sz w:val="22"/>
                <w:szCs w:val="22"/>
              </w:rPr>
            </w:pPr>
            <w:r w:rsidRPr="00E5434D">
              <w:rPr>
                <w:rFonts w:ascii="Times New Roman" w:hAnsi="Times New Roman"/>
                <w:sz w:val="22"/>
                <w:szCs w:val="22"/>
              </w:rPr>
              <w:t xml:space="preserve">   </w:t>
            </w:r>
            <w:r w:rsidR="001D45C2" w:rsidRPr="00E5434D">
              <w:rPr>
                <w:rFonts w:ascii="Times New Roman" w:hAnsi="Times New Roman"/>
                <w:sz w:val="22"/>
                <w:szCs w:val="22"/>
              </w:rPr>
              <w:t xml:space="preserve">   </w:t>
            </w:r>
            <w:r w:rsidRPr="00E5434D">
              <w:rPr>
                <w:rFonts w:ascii="Times New Roman" w:hAnsi="Times New Roman"/>
                <w:sz w:val="22"/>
                <w:szCs w:val="22"/>
              </w:rPr>
              <w:t>Looking for a challenging role in a company to utilize my engineering skills that can contribute to the company’s growth as well as enhance my knowledge by exploring new things.</w:t>
            </w:r>
          </w:p>
          <w:p w:rsidR="00904277" w:rsidRPr="00E5434D" w:rsidRDefault="00904277" w:rsidP="0091468F">
            <w:pPr>
              <w:spacing w:line="360" w:lineRule="auto"/>
              <w:ind w:firstLine="720"/>
              <w:rPr>
                <w:rFonts w:ascii="Times New Roman" w:hAnsi="Times New Roman"/>
                <w:sz w:val="22"/>
                <w:szCs w:val="22"/>
              </w:rPr>
            </w:pPr>
          </w:p>
          <w:p w:rsidR="00411EE8" w:rsidRPr="00E5434D" w:rsidRDefault="00CE6965" w:rsidP="00CE6965">
            <w:pPr>
              <w:pStyle w:val="Tit"/>
              <w:pBdr>
                <w:bottom w:val="single" w:sz="2" w:space="2" w:color="000000"/>
              </w:pBdr>
              <w:ind w:left="0" w:firstLine="0"/>
              <w:rPr>
                <w:sz w:val="22"/>
                <w:szCs w:val="22"/>
              </w:rPr>
            </w:pPr>
            <w:r w:rsidRPr="00E5434D">
              <w:rPr>
                <w:sz w:val="22"/>
                <w:szCs w:val="22"/>
              </w:rPr>
              <w:t>WORK</w:t>
            </w:r>
            <w:r w:rsidR="00411EE8" w:rsidRPr="00E5434D">
              <w:rPr>
                <w:sz w:val="22"/>
                <w:szCs w:val="22"/>
              </w:rPr>
              <w:t xml:space="preserve"> EXPERIENCE                    </w:t>
            </w:r>
          </w:p>
          <w:p w:rsidR="00A1181A" w:rsidRPr="00E5434D" w:rsidRDefault="00411EE8" w:rsidP="00B01D66">
            <w:pPr>
              <w:spacing w:after="200" w:line="360" w:lineRule="auto"/>
              <w:rPr>
                <w:rFonts w:ascii="Times New Roman" w:hAnsi="Times New Roman"/>
                <w:sz w:val="22"/>
                <w:szCs w:val="22"/>
              </w:rPr>
            </w:pPr>
            <w:r w:rsidRPr="00E5434D">
              <w:rPr>
                <w:rFonts w:ascii="Times New Roman" w:hAnsi="Times New Roman"/>
                <w:sz w:val="22"/>
                <w:szCs w:val="22"/>
              </w:rPr>
              <w:t xml:space="preserve">TEXMO </w:t>
            </w:r>
            <w:r w:rsidR="002A7E26" w:rsidRPr="00E5434D">
              <w:rPr>
                <w:rFonts w:ascii="Times New Roman" w:hAnsi="Times New Roman"/>
                <w:sz w:val="22"/>
                <w:szCs w:val="22"/>
              </w:rPr>
              <w:t>BLANK</w:t>
            </w:r>
            <w:r w:rsidRPr="00E5434D">
              <w:rPr>
                <w:rFonts w:ascii="Times New Roman" w:hAnsi="Times New Roman"/>
                <w:sz w:val="22"/>
                <w:szCs w:val="22"/>
              </w:rPr>
              <w:t xml:space="preserve"> (</w:t>
            </w:r>
            <w:r w:rsidR="00133732" w:rsidRPr="00E5434D">
              <w:rPr>
                <w:rFonts w:ascii="Times New Roman" w:hAnsi="Times New Roman"/>
                <w:sz w:val="22"/>
                <w:szCs w:val="22"/>
              </w:rPr>
              <w:t>Mar 2012</w:t>
            </w:r>
            <w:r w:rsidR="00A044B3" w:rsidRPr="00E5434D">
              <w:rPr>
                <w:rFonts w:ascii="Times New Roman" w:hAnsi="Times New Roman"/>
                <w:sz w:val="22"/>
                <w:szCs w:val="22"/>
              </w:rPr>
              <w:t xml:space="preserve"> -Present)</w:t>
            </w:r>
          </w:p>
          <w:p w:rsidR="00133732" w:rsidRPr="00E5434D" w:rsidRDefault="00133732" w:rsidP="00904277">
            <w:pPr>
              <w:spacing w:after="200" w:line="360" w:lineRule="auto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E5434D">
              <w:rPr>
                <w:rFonts w:ascii="Times New Roman" w:hAnsi="Times New Roman"/>
                <w:b/>
                <w:bCs/>
                <w:sz w:val="22"/>
                <w:szCs w:val="22"/>
              </w:rPr>
              <w:t>Operator Trainee</w:t>
            </w:r>
            <w:r w:rsidR="00A044B3" w:rsidRPr="00E5434D">
              <w:rPr>
                <w:rFonts w:ascii="Times New Roman" w:hAnsi="Times New Roman"/>
                <w:b/>
                <w:bCs/>
                <w:sz w:val="22"/>
                <w:szCs w:val="22"/>
              </w:rPr>
              <w:t xml:space="preserve"> (Mar 2012-Mar 2013)</w:t>
            </w:r>
          </w:p>
          <w:p w:rsidR="00C537A9" w:rsidRPr="00E5434D" w:rsidRDefault="00133732" w:rsidP="007B792B">
            <w:pPr>
              <w:pStyle w:val="ListParagraph"/>
              <w:numPr>
                <w:ilvl w:val="0"/>
                <w:numId w:val="33"/>
              </w:numPr>
              <w:spacing w:after="200" w:line="360" w:lineRule="auto"/>
              <w:rPr>
                <w:sz w:val="22"/>
                <w:szCs w:val="22"/>
              </w:rPr>
            </w:pPr>
            <w:r w:rsidRPr="00E5434D">
              <w:rPr>
                <w:sz w:val="22"/>
                <w:szCs w:val="22"/>
              </w:rPr>
              <w:t>Wax Injection Machine Operating and Die Setting.</w:t>
            </w:r>
          </w:p>
          <w:p w:rsidR="000D4913" w:rsidRPr="00E5434D" w:rsidRDefault="00A044B3" w:rsidP="000D4913">
            <w:pPr>
              <w:pStyle w:val="ListParagraph"/>
              <w:numPr>
                <w:ilvl w:val="0"/>
                <w:numId w:val="33"/>
              </w:numPr>
              <w:spacing w:after="200" w:line="360" w:lineRule="auto"/>
              <w:rPr>
                <w:sz w:val="22"/>
                <w:szCs w:val="22"/>
              </w:rPr>
            </w:pPr>
            <w:r w:rsidRPr="00E5434D">
              <w:rPr>
                <w:sz w:val="22"/>
                <w:szCs w:val="22"/>
              </w:rPr>
              <w:t xml:space="preserve">Productivity   Improvement by increasing Parts </w:t>
            </w:r>
            <w:proofErr w:type="gramStart"/>
            <w:r w:rsidRPr="00E5434D">
              <w:rPr>
                <w:sz w:val="22"/>
                <w:szCs w:val="22"/>
              </w:rPr>
              <w:t>Per</w:t>
            </w:r>
            <w:proofErr w:type="gramEnd"/>
            <w:r w:rsidRPr="00E5434D">
              <w:rPr>
                <w:sz w:val="22"/>
                <w:szCs w:val="22"/>
              </w:rPr>
              <w:t xml:space="preserve"> Hour</w:t>
            </w:r>
            <w:r w:rsidR="008F64D8" w:rsidRPr="00E5434D">
              <w:rPr>
                <w:sz w:val="22"/>
                <w:szCs w:val="22"/>
              </w:rPr>
              <w:t>.</w:t>
            </w:r>
          </w:p>
          <w:p w:rsidR="00A044B3" w:rsidRPr="00E5434D" w:rsidRDefault="00A044B3" w:rsidP="00904277">
            <w:pPr>
              <w:spacing w:after="200" w:line="360" w:lineRule="auto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E5434D">
              <w:rPr>
                <w:rFonts w:ascii="Times New Roman" w:hAnsi="Times New Roman"/>
                <w:b/>
                <w:bCs/>
                <w:sz w:val="22"/>
                <w:szCs w:val="22"/>
              </w:rPr>
              <w:t>Production planning Assistant (Mar 2013-Aug 2021)</w:t>
            </w:r>
          </w:p>
          <w:p w:rsidR="00F134D3" w:rsidRPr="00E5434D" w:rsidRDefault="00241E4B" w:rsidP="000D4913">
            <w:pPr>
              <w:pStyle w:val="ListParagraph"/>
              <w:numPr>
                <w:ilvl w:val="0"/>
                <w:numId w:val="33"/>
              </w:numPr>
              <w:spacing w:after="200" w:line="360" w:lineRule="auto"/>
              <w:rPr>
                <w:sz w:val="22"/>
                <w:szCs w:val="22"/>
              </w:rPr>
            </w:pPr>
            <w:r w:rsidRPr="00E5434D">
              <w:rPr>
                <w:sz w:val="22"/>
                <w:szCs w:val="22"/>
              </w:rPr>
              <w:t xml:space="preserve">Coordinating with Vendors to Meet Deadlines and Maintain Inventory Levels. </w:t>
            </w:r>
          </w:p>
          <w:p w:rsidR="00C27B87" w:rsidRPr="00E5434D" w:rsidRDefault="00241E4B" w:rsidP="000D4913">
            <w:pPr>
              <w:pStyle w:val="ListParagraph"/>
              <w:numPr>
                <w:ilvl w:val="0"/>
                <w:numId w:val="33"/>
              </w:numPr>
              <w:spacing w:after="200" w:line="360" w:lineRule="auto"/>
              <w:rPr>
                <w:sz w:val="22"/>
                <w:szCs w:val="22"/>
              </w:rPr>
            </w:pPr>
            <w:r w:rsidRPr="00E5434D">
              <w:rPr>
                <w:sz w:val="22"/>
                <w:szCs w:val="22"/>
              </w:rPr>
              <w:t>Utilize ERP Systems to Track Production Progress Identify Bottlenecks and Implement Corrective Actions</w:t>
            </w:r>
            <w:r w:rsidR="00C27B87" w:rsidRPr="00E5434D">
              <w:rPr>
                <w:sz w:val="22"/>
                <w:szCs w:val="22"/>
              </w:rPr>
              <w:t>.</w:t>
            </w:r>
          </w:p>
          <w:p w:rsidR="009E0353" w:rsidRPr="00E5434D" w:rsidRDefault="00E9598B" w:rsidP="00061302">
            <w:pPr>
              <w:pStyle w:val="ListParagraph"/>
              <w:numPr>
                <w:ilvl w:val="0"/>
                <w:numId w:val="33"/>
              </w:numPr>
              <w:spacing w:after="200" w:line="360" w:lineRule="auto"/>
              <w:rPr>
                <w:sz w:val="22"/>
                <w:szCs w:val="22"/>
              </w:rPr>
            </w:pPr>
            <w:r w:rsidRPr="00E5434D">
              <w:rPr>
                <w:sz w:val="22"/>
                <w:szCs w:val="22"/>
              </w:rPr>
              <w:t>Developed and Implemented Initiatives that Significantly Reduced Expenses Through Supplier Contract Relegations.</w:t>
            </w:r>
          </w:p>
          <w:p w:rsidR="0090630B" w:rsidRPr="00E5434D" w:rsidRDefault="0090630B" w:rsidP="00327329">
            <w:pPr>
              <w:pStyle w:val="ListParagraph"/>
              <w:numPr>
                <w:ilvl w:val="0"/>
                <w:numId w:val="33"/>
              </w:numPr>
              <w:spacing w:after="200" w:line="360" w:lineRule="auto"/>
              <w:rPr>
                <w:sz w:val="22"/>
                <w:szCs w:val="22"/>
              </w:rPr>
            </w:pPr>
            <w:r w:rsidRPr="00E5434D">
              <w:rPr>
                <w:sz w:val="22"/>
                <w:szCs w:val="22"/>
              </w:rPr>
              <w:t xml:space="preserve">Enhance Production Efficiency Through Process Optimization and Strategic Resource allocation as a Production Planning assistant </w:t>
            </w:r>
          </w:p>
          <w:p w:rsidR="00904277" w:rsidRPr="00E5434D" w:rsidRDefault="004530DF" w:rsidP="00E5434D">
            <w:pPr>
              <w:pStyle w:val="ListParagraph"/>
              <w:numPr>
                <w:ilvl w:val="0"/>
                <w:numId w:val="33"/>
              </w:numPr>
              <w:spacing w:after="200" w:line="360" w:lineRule="auto"/>
              <w:rPr>
                <w:sz w:val="22"/>
                <w:szCs w:val="22"/>
              </w:rPr>
            </w:pPr>
            <w:r w:rsidRPr="00E5434D">
              <w:rPr>
                <w:sz w:val="22"/>
                <w:szCs w:val="22"/>
              </w:rPr>
              <w:t>Managing Production Schedules and ensuring Efficient task Completion through Effective Team Supervision.</w:t>
            </w:r>
          </w:p>
          <w:p w:rsidR="004530DF" w:rsidRPr="00E5434D" w:rsidRDefault="00840669" w:rsidP="00904277">
            <w:pPr>
              <w:spacing w:after="200" w:line="360" w:lineRule="auto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E5434D">
              <w:rPr>
                <w:rFonts w:ascii="Times New Roman" w:hAnsi="Times New Roman"/>
                <w:b/>
                <w:bCs/>
                <w:sz w:val="22"/>
                <w:szCs w:val="22"/>
              </w:rPr>
              <w:t xml:space="preserve">Assistant </w:t>
            </w:r>
            <w:r w:rsidR="004530DF" w:rsidRPr="00E5434D">
              <w:rPr>
                <w:rFonts w:ascii="Times New Roman" w:hAnsi="Times New Roman"/>
                <w:b/>
                <w:bCs/>
                <w:sz w:val="22"/>
                <w:szCs w:val="22"/>
              </w:rPr>
              <w:t xml:space="preserve">Industrial </w:t>
            </w:r>
            <w:r w:rsidRPr="00E5434D">
              <w:rPr>
                <w:rFonts w:ascii="Times New Roman" w:hAnsi="Times New Roman"/>
                <w:b/>
                <w:bCs/>
                <w:sz w:val="22"/>
                <w:szCs w:val="22"/>
              </w:rPr>
              <w:t>Engineer (</w:t>
            </w:r>
            <w:r w:rsidR="004530DF" w:rsidRPr="00E5434D">
              <w:rPr>
                <w:rFonts w:ascii="Times New Roman" w:hAnsi="Times New Roman"/>
                <w:b/>
                <w:bCs/>
                <w:sz w:val="22"/>
                <w:szCs w:val="22"/>
              </w:rPr>
              <w:t>Mar 2021-Aug 2024)</w:t>
            </w:r>
          </w:p>
          <w:p w:rsidR="0088223C" w:rsidRPr="00E5434D" w:rsidRDefault="00840669" w:rsidP="009445B7">
            <w:pPr>
              <w:pStyle w:val="ListParagraph"/>
              <w:numPr>
                <w:ilvl w:val="0"/>
                <w:numId w:val="33"/>
              </w:numPr>
              <w:spacing w:after="200" w:line="360" w:lineRule="auto"/>
              <w:rPr>
                <w:sz w:val="22"/>
                <w:szCs w:val="22"/>
              </w:rPr>
            </w:pPr>
            <w:r w:rsidRPr="00E5434D">
              <w:rPr>
                <w:sz w:val="22"/>
                <w:szCs w:val="22"/>
              </w:rPr>
              <w:t>Implement Lean Concepts and Maintain 5S in Production Department.</w:t>
            </w:r>
          </w:p>
          <w:p w:rsidR="00840669" w:rsidRPr="00E5434D" w:rsidRDefault="00840669" w:rsidP="009445B7">
            <w:pPr>
              <w:pStyle w:val="ListParagraph"/>
              <w:numPr>
                <w:ilvl w:val="0"/>
                <w:numId w:val="33"/>
              </w:numPr>
              <w:spacing w:after="200" w:line="360" w:lineRule="auto"/>
              <w:rPr>
                <w:sz w:val="22"/>
                <w:szCs w:val="22"/>
              </w:rPr>
            </w:pPr>
            <w:r w:rsidRPr="00E5434D">
              <w:rPr>
                <w:sz w:val="22"/>
                <w:szCs w:val="22"/>
              </w:rPr>
              <w:t>Implement Cost Saving Projects and Kaizen Initiates.</w:t>
            </w:r>
          </w:p>
          <w:p w:rsidR="00840669" w:rsidRPr="00E5434D" w:rsidRDefault="00840669" w:rsidP="009445B7">
            <w:pPr>
              <w:pStyle w:val="ListParagraph"/>
              <w:numPr>
                <w:ilvl w:val="0"/>
                <w:numId w:val="33"/>
              </w:numPr>
              <w:spacing w:after="200" w:line="360" w:lineRule="auto"/>
              <w:rPr>
                <w:sz w:val="22"/>
                <w:szCs w:val="22"/>
              </w:rPr>
            </w:pPr>
            <w:r w:rsidRPr="00E5434D">
              <w:rPr>
                <w:sz w:val="22"/>
                <w:szCs w:val="22"/>
              </w:rPr>
              <w:t>ERP System Admin and Software Testing for Digitalization.</w:t>
            </w:r>
          </w:p>
          <w:p w:rsidR="00840669" w:rsidRPr="00E5434D" w:rsidRDefault="00840669" w:rsidP="009445B7">
            <w:pPr>
              <w:pStyle w:val="ListParagraph"/>
              <w:numPr>
                <w:ilvl w:val="0"/>
                <w:numId w:val="33"/>
              </w:numPr>
              <w:spacing w:after="200" w:line="360" w:lineRule="auto"/>
              <w:rPr>
                <w:sz w:val="22"/>
                <w:szCs w:val="22"/>
              </w:rPr>
            </w:pPr>
            <w:r w:rsidRPr="00E5434D">
              <w:rPr>
                <w:sz w:val="22"/>
                <w:szCs w:val="22"/>
              </w:rPr>
              <w:lastRenderedPageBreak/>
              <w:t xml:space="preserve">Man Power Optimization and Cycle Time Reduction </w:t>
            </w:r>
            <w:r w:rsidR="005E248E" w:rsidRPr="00E5434D">
              <w:rPr>
                <w:sz w:val="22"/>
                <w:szCs w:val="22"/>
              </w:rPr>
              <w:t>through</w:t>
            </w:r>
            <w:r w:rsidRPr="00E5434D">
              <w:rPr>
                <w:sz w:val="22"/>
                <w:szCs w:val="22"/>
              </w:rPr>
              <w:t xml:space="preserve"> NVA Elimination.</w:t>
            </w:r>
          </w:p>
          <w:p w:rsidR="00C6459E" w:rsidRPr="00E5434D" w:rsidRDefault="004539DF" w:rsidP="009E0353">
            <w:pPr>
              <w:pStyle w:val="ListParagraph"/>
              <w:numPr>
                <w:ilvl w:val="0"/>
                <w:numId w:val="33"/>
              </w:numPr>
              <w:spacing w:after="200" w:line="360" w:lineRule="auto"/>
              <w:rPr>
                <w:sz w:val="22"/>
                <w:szCs w:val="22"/>
              </w:rPr>
            </w:pPr>
            <w:r w:rsidRPr="00E5434D">
              <w:rPr>
                <w:sz w:val="22"/>
                <w:szCs w:val="22"/>
              </w:rPr>
              <w:t>Product and Process Flow Layout and VSM Study.</w:t>
            </w:r>
          </w:p>
          <w:p w:rsidR="0021696B" w:rsidRPr="00E5434D" w:rsidRDefault="004539DF" w:rsidP="009E0353">
            <w:pPr>
              <w:pStyle w:val="ListParagraph"/>
              <w:numPr>
                <w:ilvl w:val="0"/>
                <w:numId w:val="33"/>
              </w:numPr>
              <w:spacing w:after="200" w:line="360" w:lineRule="auto"/>
              <w:rPr>
                <w:sz w:val="22"/>
                <w:szCs w:val="22"/>
              </w:rPr>
            </w:pPr>
            <w:r w:rsidRPr="00E5434D">
              <w:rPr>
                <w:sz w:val="22"/>
                <w:szCs w:val="22"/>
              </w:rPr>
              <w:t>Coordinate with US Purchasing Team to Facilitate the Shipment from India.</w:t>
            </w:r>
          </w:p>
          <w:p w:rsidR="005E248E" w:rsidRPr="00903112" w:rsidRDefault="00C26915" w:rsidP="005E248E">
            <w:pPr>
              <w:pStyle w:val="ListParagraph"/>
              <w:numPr>
                <w:ilvl w:val="0"/>
                <w:numId w:val="33"/>
              </w:numPr>
              <w:spacing w:after="200" w:line="360" w:lineRule="auto"/>
              <w:rPr>
                <w:bCs/>
                <w:sz w:val="22"/>
                <w:szCs w:val="22"/>
              </w:rPr>
            </w:pPr>
            <w:r w:rsidRPr="00E5434D">
              <w:rPr>
                <w:sz w:val="22"/>
                <w:szCs w:val="22"/>
              </w:rPr>
              <w:t>Train the Subordinates for Lean and Conduct Training Sessions</w:t>
            </w:r>
            <w:r w:rsidR="00597776" w:rsidRPr="00E5434D">
              <w:rPr>
                <w:sz w:val="22"/>
                <w:szCs w:val="22"/>
              </w:rPr>
              <w:t xml:space="preserve">. </w:t>
            </w:r>
            <w:r w:rsidR="003503BA" w:rsidRPr="00E5434D">
              <w:rPr>
                <w:sz w:val="22"/>
                <w:szCs w:val="22"/>
              </w:rPr>
              <w:t xml:space="preserve">   </w:t>
            </w:r>
            <w:r w:rsidR="00DB5F38" w:rsidRPr="00E5434D">
              <w:rPr>
                <w:sz w:val="22"/>
                <w:szCs w:val="22"/>
              </w:rPr>
              <w:t xml:space="preserve"> </w:t>
            </w:r>
            <w:r w:rsidR="00903112">
              <w:rPr>
                <w:bCs/>
                <w:sz w:val="22"/>
                <w:szCs w:val="22"/>
              </w:rPr>
              <w:t xml:space="preserve">      </w:t>
            </w:r>
          </w:p>
          <w:p w:rsidR="005E248E" w:rsidRDefault="005E248E" w:rsidP="005E248E">
            <w:pPr>
              <w:rPr>
                <w:bCs/>
                <w:sz w:val="22"/>
                <w:szCs w:val="22"/>
              </w:rPr>
            </w:pPr>
          </w:p>
          <w:p w:rsidR="005E248E" w:rsidRDefault="005E248E" w:rsidP="005E248E">
            <w:pPr>
              <w:rPr>
                <w:rFonts w:ascii="Times New Roman" w:eastAsia="Times New Roman" w:hAnsi="Times New Roman"/>
                <w:b/>
                <w:bCs/>
                <w:lang w:val="en-US"/>
              </w:rPr>
            </w:pPr>
            <w:r w:rsidRPr="0060294D">
              <w:rPr>
                <w:rFonts w:ascii="Times New Roman" w:eastAsia="Times New Roman" w:hAnsi="Times New Roman"/>
                <w:b/>
                <w:bCs/>
                <w:lang w:val="en-US"/>
              </w:rPr>
              <w:t>DECLARATION</w:t>
            </w:r>
            <w:r>
              <w:rPr>
                <w:rFonts w:ascii="Times New Roman" w:eastAsia="Times New Roman" w:hAnsi="Times New Roman"/>
                <w:b/>
                <w:bCs/>
                <w:lang w:val="en-US"/>
              </w:rPr>
              <w:t>:</w:t>
            </w:r>
          </w:p>
          <w:p w:rsidR="005E248E" w:rsidRPr="0060294D" w:rsidRDefault="005E248E" w:rsidP="005E248E">
            <w:pPr>
              <w:rPr>
                <w:rFonts w:ascii="Times New Roman" w:eastAsia="Times New Roman" w:hAnsi="Times New Roman"/>
                <w:b/>
                <w:bCs/>
                <w:lang w:val="en-US"/>
              </w:rPr>
            </w:pPr>
          </w:p>
          <w:p w:rsidR="005E248E" w:rsidRDefault="005E248E" w:rsidP="005E248E">
            <w:r w:rsidRPr="0060294D">
              <w:rPr>
                <w:sz w:val="22"/>
                <w:szCs w:val="22"/>
              </w:rPr>
              <w:t xml:space="preserve">I hereby declare that all the information </w:t>
            </w:r>
            <w:proofErr w:type="gramStart"/>
            <w:r w:rsidRPr="0060294D">
              <w:rPr>
                <w:sz w:val="22"/>
                <w:szCs w:val="22"/>
              </w:rPr>
              <w:t>are</w:t>
            </w:r>
            <w:proofErr w:type="gramEnd"/>
            <w:r w:rsidRPr="0060294D">
              <w:rPr>
                <w:sz w:val="22"/>
                <w:szCs w:val="22"/>
              </w:rPr>
              <w:t xml:space="preserve"> true to my best of my knowledge</w:t>
            </w:r>
            <w:r>
              <w:t>.</w:t>
            </w:r>
          </w:p>
          <w:p w:rsidR="005E248E" w:rsidRDefault="005E248E" w:rsidP="005E248E"/>
          <w:p w:rsidR="005E248E" w:rsidRDefault="005E248E" w:rsidP="005E248E">
            <w:pPr>
              <w:jc w:val="center"/>
              <w:rPr>
                <w:rFonts w:ascii="Times New Roman" w:hAnsi="Times New Roman"/>
                <w:b/>
                <w:bCs/>
              </w:rPr>
            </w:pPr>
          </w:p>
          <w:p w:rsidR="005E248E" w:rsidRDefault="005E248E" w:rsidP="005E248E">
            <w:pPr>
              <w:jc w:val="right"/>
              <w:rPr>
                <w:rFonts w:ascii="Times New Roman" w:hAnsi="Times New Roman"/>
                <w:b/>
                <w:bCs/>
              </w:rPr>
            </w:pPr>
          </w:p>
          <w:p w:rsidR="005E248E" w:rsidRDefault="005E248E" w:rsidP="005E248E">
            <w:pPr>
              <w:jc w:val="right"/>
              <w:rPr>
                <w:rFonts w:ascii="Times New Roman" w:hAnsi="Times New Roman"/>
                <w:b/>
                <w:bCs/>
              </w:rPr>
            </w:pPr>
          </w:p>
          <w:p w:rsidR="005E248E" w:rsidRDefault="005E248E" w:rsidP="005E248E">
            <w:pPr>
              <w:jc w:val="right"/>
              <w:rPr>
                <w:rFonts w:ascii="Times New Roman" w:hAnsi="Times New Roman"/>
                <w:b/>
                <w:bCs/>
              </w:rPr>
            </w:pPr>
          </w:p>
          <w:p w:rsidR="005E248E" w:rsidRDefault="005E248E" w:rsidP="005E248E">
            <w:pPr>
              <w:jc w:val="right"/>
              <w:rPr>
                <w:rFonts w:ascii="Times New Roman" w:hAnsi="Times New Roman"/>
                <w:b/>
                <w:bCs/>
              </w:rPr>
            </w:pPr>
          </w:p>
          <w:p w:rsidR="005E248E" w:rsidRDefault="005E248E" w:rsidP="005E248E">
            <w:pPr>
              <w:jc w:val="right"/>
              <w:rPr>
                <w:rFonts w:ascii="Times New Roman" w:hAnsi="Times New Roman"/>
                <w:b/>
                <w:bCs/>
              </w:rPr>
            </w:pPr>
          </w:p>
          <w:p w:rsidR="005E248E" w:rsidRDefault="005E248E" w:rsidP="005E248E">
            <w:pPr>
              <w:jc w:val="right"/>
              <w:rPr>
                <w:rFonts w:ascii="Times New Roman" w:hAnsi="Times New Roman"/>
                <w:b/>
                <w:bCs/>
              </w:rPr>
            </w:pPr>
          </w:p>
          <w:p w:rsidR="00903112" w:rsidRDefault="00903112" w:rsidP="005E248E">
            <w:pPr>
              <w:jc w:val="right"/>
              <w:rPr>
                <w:rFonts w:ascii="Times New Roman" w:hAnsi="Times New Roman"/>
                <w:b/>
                <w:bCs/>
              </w:rPr>
            </w:pPr>
          </w:p>
          <w:p w:rsidR="00903112" w:rsidRDefault="00903112" w:rsidP="005E248E">
            <w:pPr>
              <w:jc w:val="right"/>
              <w:rPr>
                <w:rFonts w:ascii="Times New Roman" w:hAnsi="Times New Roman"/>
                <w:b/>
                <w:bCs/>
              </w:rPr>
            </w:pPr>
          </w:p>
          <w:p w:rsidR="00903112" w:rsidRDefault="00903112" w:rsidP="005E248E">
            <w:pPr>
              <w:jc w:val="right"/>
              <w:rPr>
                <w:rFonts w:ascii="Times New Roman" w:hAnsi="Times New Roman"/>
                <w:b/>
                <w:bCs/>
              </w:rPr>
            </w:pPr>
          </w:p>
          <w:p w:rsidR="00903112" w:rsidRDefault="00903112" w:rsidP="005E248E">
            <w:pPr>
              <w:jc w:val="right"/>
              <w:rPr>
                <w:rFonts w:ascii="Times New Roman" w:hAnsi="Times New Roman"/>
                <w:b/>
                <w:bCs/>
              </w:rPr>
            </w:pPr>
          </w:p>
          <w:p w:rsidR="00903112" w:rsidRDefault="00903112" w:rsidP="005E248E">
            <w:pPr>
              <w:jc w:val="right"/>
              <w:rPr>
                <w:rFonts w:ascii="Times New Roman" w:hAnsi="Times New Roman"/>
                <w:b/>
                <w:bCs/>
              </w:rPr>
            </w:pPr>
          </w:p>
          <w:p w:rsidR="00903112" w:rsidRDefault="00903112" w:rsidP="005E248E">
            <w:pPr>
              <w:jc w:val="right"/>
              <w:rPr>
                <w:rFonts w:ascii="Times New Roman" w:hAnsi="Times New Roman"/>
                <w:b/>
                <w:bCs/>
              </w:rPr>
            </w:pPr>
          </w:p>
          <w:p w:rsidR="00903112" w:rsidRDefault="00903112" w:rsidP="005E248E">
            <w:pPr>
              <w:jc w:val="right"/>
              <w:rPr>
                <w:rFonts w:ascii="Times New Roman" w:hAnsi="Times New Roman"/>
                <w:b/>
                <w:bCs/>
              </w:rPr>
            </w:pPr>
          </w:p>
          <w:p w:rsidR="00903112" w:rsidRDefault="00903112" w:rsidP="005E248E">
            <w:pPr>
              <w:jc w:val="right"/>
              <w:rPr>
                <w:rFonts w:ascii="Times New Roman" w:hAnsi="Times New Roman"/>
                <w:b/>
                <w:bCs/>
              </w:rPr>
            </w:pPr>
          </w:p>
          <w:p w:rsidR="00903112" w:rsidRDefault="00903112" w:rsidP="005E248E">
            <w:pPr>
              <w:jc w:val="right"/>
              <w:rPr>
                <w:rFonts w:ascii="Times New Roman" w:hAnsi="Times New Roman"/>
                <w:b/>
                <w:bCs/>
              </w:rPr>
            </w:pPr>
          </w:p>
          <w:p w:rsidR="00903112" w:rsidRDefault="00903112" w:rsidP="005E248E">
            <w:pPr>
              <w:jc w:val="right"/>
              <w:rPr>
                <w:rFonts w:ascii="Times New Roman" w:hAnsi="Times New Roman"/>
                <w:b/>
                <w:bCs/>
              </w:rPr>
            </w:pPr>
          </w:p>
          <w:p w:rsidR="00903112" w:rsidRDefault="00903112" w:rsidP="005E248E">
            <w:pPr>
              <w:jc w:val="right"/>
              <w:rPr>
                <w:rFonts w:ascii="Times New Roman" w:hAnsi="Times New Roman"/>
                <w:b/>
                <w:bCs/>
              </w:rPr>
            </w:pPr>
          </w:p>
          <w:p w:rsidR="00903112" w:rsidRDefault="00903112" w:rsidP="005E248E">
            <w:pPr>
              <w:jc w:val="right"/>
              <w:rPr>
                <w:rFonts w:ascii="Times New Roman" w:hAnsi="Times New Roman"/>
                <w:b/>
                <w:bCs/>
              </w:rPr>
            </w:pPr>
          </w:p>
          <w:p w:rsidR="00903112" w:rsidRDefault="00903112" w:rsidP="005E248E">
            <w:pPr>
              <w:jc w:val="right"/>
              <w:rPr>
                <w:rFonts w:ascii="Times New Roman" w:hAnsi="Times New Roman"/>
                <w:b/>
                <w:bCs/>
              </w:rPr>
            </w:pPr>
          </w:p>
          <w:p w:rsidR="00903112" w:rsidRDefault="00903112" w:rsidP="005E248E">
            <w:pPr>
              <w:jc w:val="right"/>
              <w:rPr>
                <w:rFonts w:ascii="Times New Roman" w:hAnsi="Times New Roman"/>
                <w:b/>
                <w:bCs/>
              </w:rPr>
            </w:pPr>
          </w:p>
          <w:p w:rsidR="00903112" w:rsidRDefault="00903112" w:rsidP="005E248E">
            <w:pPr>
              <w:jc w:val="right"/>
              <w:rPr>
                <w:rFonts w:ascii="Times New Roman" w:hAnsi="Times New Roman"/>
                <w:b/>
                <w:bCs/>
              </w:rPr>
            </w:pPr>
          </w:p>
          <w:p w:rsidR="005E248E" w:rsidRDefault="005E248E" w:rsidP="00903112">
            <w:pPr>
              <w:jc w:val="right"/>
              <w:rPr>
                <w:rFonts w:ascii="Times New Roman" w:hAnsi="Times New Roman"/>
                <w:b/>
                <w:bCs/>
              </w:rPr>
            </w:pPr>
            <w:r w:rsidRPr="0060294D">
              <w:rPr>
                <w:rFonts w:ascii="Times New Roman" w:hAnsi="Times New Roman"/>
                <w:b/>
                <w:bCs/>
              </w:rPr>
              <w:t>SIGNATURE</w:t>
            </w:r>
          </w:p>
          <w:p w:rsidR="005E248E" w:rsidRPr="0060294D" w:rsidRDefault="005E248E" w:rsidP="00903112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 w:rsidRPr="0060294D">
              <w:rPr>
                <w:rFonts w:ascii="Times New Roman" w:hAnsi="Times New Roman"/>
                <w:sz w:val="22"/>
                <w:szCs w:val="22"/>
              </w:rPr>
              <w:t xml:space="preserve">S. </w:t>
            </w:r>
            <w:proofErr w:type="spellStart"/>
            <w:r w:rsidRPr="0060294D">
              <w:rPr>
                <w:rFonts w:ascii="Times New Roman" w:hAnsi="Times New Roman"/>
                <w:sz w:val="22"/>
                <w:szCs w:val="22"/>
              </w:rPr>
              <w:t>Paneer</w:t>
            </w:r>
            <w:proofErr w:type="spellEnd"/>
            <w:r w:rsidRPr="0060294D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60294D">
              <w:rPr>
                <w:rFonts w:ascii="Times New Roman" w:hAnsi="Times New Roman"/>
                <w:sz w:val="22"/>
                <w:szCs w:val="22"/>
              </w:rPr>
              <w:t>Selva</w:t>
            </w:r>
            <w:r w:rsidR="00903112">
              <w:rPr>
                <w:rFonts w:ascii="Times New Roman" w:hAnsi="Times New Roman"/>
                <w:sz w:val="22"/>
                <w:szCs w:val="22"/>
              </w:rPr>
              <w:t>m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                     </w:t>
            </w:r>
            <w:r>
              <w:rPr>
                <w:rFonts w:ascii="Times New Roman" w:hAnsi="Times New Roman"/>
                <w:b/>
                <w:bCs/>
              </w:rPr>
              <w:t xml:space="preserve">                            </w:t>
            </w:r>
          </w:p>
          <w:p w:rsidR="0091468F" w:rsidRPr="005E248E" w:rsidRDefault="0091468F" w:rsidP="005E248E">
            <w:pPr>
              <w:spacing w:after="200" w:line="360" w:lineRule="auto"/>
              <w:rPr>
                <w:bCs/>
                <w:sz w:val="22"/>
                <w:szCs w:val="22"/>
              </w:rPr>
            </w:pPr>
            <w:bookmarkStart w:id="0" w:name="_GoBack"/>
            <w:bookmarkEnd w:id="0"/>
          </w:p>
        </w:tc>
      </w:tr>
    </w:tbl>
    <w:p w:rsidR="00903112" w:rsidRDefault="00903112">
      <w:r>
        <w:lastRenderedPageBreak/>
        <w:br w:type="page"/>
      </w:r>
    </w:p>
    <w:tbl>
      <w:tblPr>
        <w:tblW w:w="10928" w:type="dxa"/>
        <w:tblInd w:w="146" w:type="dxa"/>
        <w:tblLayout w:type="fixed"/>
        <w:tblCellMar>
          <w:left w:w="170" w:type="dxa"/>
          <w:right w:w="170" w:type="dxa"/>
        </w:tblCellMar>
        <w:tblLook w:val="0000" w:firstRow="0" w:lastRow="0" w:firstColumn="0" w:lastColumn="0" w:noHBand="0" w:noVBand="0"/>
      </w:tblPr>
      <w:tblGrid>
        <w:gridCol w:w="4107"/>
        <w:gridCol w:w="6821"/>
      </w:tblGrid>
      <w:tr w:rsidR="00E5434D" w:rsidRPr="00E5434D" w:rsidTr="005E248E">
        <w:trPr>
          <w:trHeight w:val="12685"/>
        </w:trPr>
        <w:tc>
          <w:tcPr>
            <w:tcW w:w="4107" w:type="dxa"/>
            <w:shd w:val="clear" w:color="auto" w:fill="auto"/>
          </w:tcPr>
          <w:p w:rsidR="00E5434D" w:rsidRPr="00E5434D" w:rsidRDefault="00E5434D" w:rsidP="001C43AA">
            <w:pPr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6821" w:type="dxa"/>
            <w:shd w:val="clear" w:color="auto" w:fill="auto"/>
          </w:tcPr>
          <w:p w:rsidR="00E5434D" w:rsidRPr="00E5434D" w:rsidRDefault="00E5434D" w:rsidP="001C43AA">
            <w:pPr>
              <w:rPr>
                <w:rFonts w:ascii="Times New Roman" w:hAnsi="Times New Roman"/>
                <w:sz w:val="22"/>
                <w:szCs w:val="22"/>
              </w:rPr>
            </w:pPr>
          </w:p>
        </w:tc>
      </w:tr>
    </w:tbl>
    <w:p w:rsidR="000A5958" w:rsidRPr="00E5434D" w:rsidRDefault="00E5434D" w:rsidP="00E5434D">
      <w:pPr>
        <w:tabs>
          <w:tab w:val="left" w:pos="4230"/>
        </w:tabs>
        <w:rPr>
          <w:rFonts w:ascii="Times New Roman" w:hAnsi="Times New Roman"/>
          <w:sz w:val="22"/>
          <w:szCs w:val="22"/>
        </w:rPr>
      </w:pPr>
      <w:r w:rsidRPr="00E5434D">
        <w:rPr>
          <w:rFonts w:ascii="Times New Roman" w:hAnsi="Times New Roman"/>
          <w:sz w:val="22"/>
          <w:szCs w:val="22"/>
        </w:rPr>
        <w:tab/>
      </w:r>
    </w:p>
    <w:sectPr w:rsidR="000A5958" w:rsidRPr="00E5434D">
      <w:footnotePr>
        <w:pos w:val="beneathText"/>
        <w:numRestart w:val="eachPage"/>
      </w:footnotePr>
      <w:endnotePr>
        <w:numFmt w:val="decimal"/>
      </w:endnotePr>
      <w:pgSz w:w="12240" w:h="15840"/>
      <w:pgMar w:top="1526" w:right="1138" w:bottom="1138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A7DFB" w:rsidRPr="005F3306" w:rsidRDefault="009A7DFB" w:rsidP="005F3306">
      <w:pPr>
        <w:rPr>
          <w:rFonts w:ascii="Times New Roman" w:eastAsia="Times New Roman" w:hAnsi="Times New Roman"/>
        </w:rPr>
      </w:pPr>
      <w:r>
        <w:separator/>
      </w:r>
    </w:p>
  </w:endnote>
  <w:endnote w:type="continuationSeparator" w:id="0">
    <w:p w:rsidR="009A7DFB" w:rsidRPr="005F3306" w:rsidRDefault="009A7DFB" w:rsidP="005F3306">
      <w:pPr>
        <w:rPr>
          <w:rFonts w:ascii="Times New Roman" w:eastAsia="Times New Roman" w:hAnsi="Times New Roman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Zurich BT">
    <w:altName w:val="Calibri"/>
    <w:charset w:val="00"/>
    <w:family w:val="auto"/>
    <w:pitch w:val="default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A7DFB" w:rsidRPr="005F3306" w:rsidRDefault="009A7DFB" w:rsidP="005F3306">
      <w:pPr>
        <w:rPr>
          <w:rFonts w:ascii="Times New Roman" w:eastAsia="Times New Roman" w:hAnsi="Times New Roman"/>
        </w:rPr>
      </w:pPr>
      <w:r>
        <w:separator/>
      </w:r>
    </w:p>
  </w:footnote>
  <w:footnote w:type="continuationSeparator" w:id="0">
    <w:p w:rsidR="009A7DFB" w:rsidRPr="005F3306" w:rsidRDefault="009A7DFB" w:rsidP="005F3306">
      <w:pPr>
        <w:rPr>
          <w:rFonts w:ascii="Times New Roman" w:eastAsia="Times New Roman" w:hAnsi="Times New Roman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1" type="#_x0000_t75" style="width:11.25pt;height:11.25pt;mso-position-horizontal-relative:page;mso-position-vertical-relative:page" o:bullet="t">
        <v:imagedata r:id="rId1" o:title="msoFB04" embosscolor="white"/>
      </v:shape>
    </w:pict>
  </w:numPicBullet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</w:pPr>
    </w:lvl>
  </w:abstractNum>
  <w:abstractNum w:abstractNumId="1">
    <w:nsid w:val="00000002"/>
    <w:multiLevelType w:val="multilevel"/>
    <w:tmpl w:val="00000002"/>
    <w:name w:val="WW8Num1"/>
    <w:lvl w:ilvl="0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</w:pPr>
    </w:lvl>
  </w:abstractNum>
  <w:abstractNum w:abstractNumId="2">
    <w:nsid w:val="00000003"/>
    <w:multiLevelType w:val="singleLevel"/>
    <w:tmpl w:val="00000003"/>
    <w:name w:val="WW8Num2"/>
    <w:lvl w:ilvl="0">
      <w:start w:val="1"/>
      <w:numFmt w:val="bullet"/>
      <w:lvlText w:val="·"/>
      <w:lvlJc w:val="left"/>
      <w:pPr>
        <w:tabs>
          <w:tab w:val="num" w:pos="3600"/>
        </w:tabs>
      </w:pPr>
      <w:rPr>
        <w:rFonts w:ascii="Symbol" w:hAnsi="Symbol"/>
      </w:rPr>
    </w:lvl>
  </w:abstractNum>
  <w:abstractNum w:abstractNumId="3">
    <w:nsid w:val="00000004"/>
    <w:multiLevelType w:val="singleLevel"/>
    <w:tmpl w:val="00000004"/>
    <w:name w:val="WW8Num3"/>
    <w:lvl w:ilvl="0">
      <w:start w:val="1"/>
      <w:numFmt w:val="bullet"/>
      <w:lvlText w:val="·"/>
      <w:lvlJc w:val="left"/>
      <w:pPr>
        <w:tabs>
          <w:tab w:val="num" w:pos="720"/>
        </w:tabs>
      </w:pPr>
      <w:rPr>
        <w:rFonts w:ascii="Symbol" w:hAnsi="Symbol"/>
      </w:rPr>
    </w:lvl>
  </w:abstractNum>
  <w:abstractNum w:abstractNumId="4">
    <w:nsid w:val="00000005"/>
    <w:multiLevelType w:val="singleLevel"/>
    <w:tmpl w:val="00000005"/>
    <w:name w:val="WW8Num4"/>
    <w:lvl w:ilvl="0">
      <w:start w:val="1"/>
      <w:numFmt w:val="bullet"/>
      <w:lvlText w:val="·"/>
      <w:lvlJc w:val="left"/>
      <w:pPr>
        <w:tabs>
          <w:tab w:val="num" w:pos="720"/>
        </w:tabs>
      </w:pPr>
      <w:rPr>
        <w:rFonts w:ascii="Symbol" w:hAnsi="Symbol"/>
      </w:rPr>
    </w:lvl>
  </w:abstractNum>
  <w:abstractNum w:abstractNumId="5">
    <w:nsid w:val="00000006"/>
    <w:multiLevelType w:val="hybridMultilevel"/>
    <w:tmpl w:val="6098061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7"/>
    <w:multiLevelType w:val="hybridMultilevel"/>
    <w:tmpl w:val="5FACE232"/>
    <w:lvl w:ilvl="0" w:tplc="040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7">
    <w:nsid w:val="00000008"/>
    <w:multiLevelType w:val="hybridMultilevel"/>
    <w:tmpl w:val="23B2B5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9"/>
    <w:multiLevelType w:val="hybridMultilevel"/>
    <w:tmpl w:val="909C5D2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000000A"/>
    <w:multiLevelType w:val="hybridMultilevel"/>
    <w:tmpl w:val="1AD4B5B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000000B"/>
    <w:multiLevelType w:val="hybridMultilevel"/>
    <w:tmpl w:val="31C24D1A"/>
    <w:lvl w:ilvl="0" w:tplc="04090001">
      <w:start w:val="1"/>
      <w:numFmt w:val="bullet"/>
      <w:lvlText w:val=""/>
      <w:lvlJc w:val="left"/>
      <w:pPr>
        <w:ind w:left="118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0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62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34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06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78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50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22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945" w:hanging="360"/>
      </w:pPr>
      <w:rPr>
        <w:rFonts w:ascii="Wingdings" w:hAnsi="Wingdings" w:hint="default"/>
      </w:rPr>
    </w:lvl>
  </w:abstractNum>
  <w:abstractNum w:abstractNumId="11">
    <w:nsid w:val="0000000C"/>
    <w:multiLevelType w:val="hybridMultilevel"/>
    <w:tmpl w:val="71506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000000D"/>
    <w:multiLevelType w:val="hybridMultilevel"/>
    <w:tmpl w:val="E3EEE2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000000E"/>
    <w:multiLevelType w:val="hybridMultilevel"/>
    <w:tmpl w:val="A3C07D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0000000F"/>
    <w:multiLevelType w:val="hybridMultilevel"/>
    <w:tmpl w:val="5FC2F1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00000010"/>
    <w:multiLevelType w:val="hybridMultilevel"/>
    <w:tmpl w:val="A82AC646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00000011"/>
    <w:multiLevelType w:val="hybridMultilevel"/>
    <w:tmpl w:val="BE4AAC9C"/>
    <w:lvl w:ilvl="0" w:tplc="6BF4F19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00000012"/>
    <w:multiLevelType w:val="hybridMultilevel"/>
    <w:tmpl w:val="7902CD5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00000013"/>
    <w:multiLevelType w:val="hybridMultilevel"/>
    <w:tmpl w:val="8F567EC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>
    <w:nsid w:val="00000014"/>
    <w:multiLevelType w:val="hybridMultilevel"/>
    <w:tmpl w:val="AAE24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00000015"/>
    <w:multiLevelType w:val="hybridMultilevel"/>
    <w:tmpl w:val="3B9A0AD8"/>
    <w:lvl w:ilvl="0" w:tplc="04090001">
      <w:start w:val="1"/>
      <w:numFmt w:val="bullet"/>
      <w:lvlText w:val=""/>
      <w:lvlJc w:val="left"/>
      <w:pPr>
        <w:ind w:left="88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21">
    <w:nsid w:val="00000016"/>
    <w:multiLevelType w:val="hybridMultilevel"/>
    <w:tmpl w:val="FB80119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00000017"/>
    <w:multiLevelType w:val="hybridMultilevel"/>
    <w:tmpl w:val="1F00CE5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>
    <w:nsid w:val="00000018"/>
    <w:multiLevelType w:val="hybridMultilevel"/>
    <w:tmpl w:val="CA301458"/>
    <w:lvl w:ilvl="0" w:tplc="F918CAE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9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00000019"/>
    <w:multiLevelType w:val="hybridMultilevel"/>
    <w:tmpl w:val="0388C8B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0000001A"/>
    <w:multiLevelType w:val="hybridMultilevel"/>
    <w:tmpl w:val="EF9CBCD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0000001B"/>
    <w:multiLevelType w:val="hybridMultilevel"/>
    <w:tmpl w:val="201E6BA4"/>
    <w:lvl w:ilvl="0" w:tplc="0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>
    <w:nsid w:val="0000001C"/>
    <w:multiLevelType w:val="hybridMultilevel"/>
    <w:tmpl w:val="0CF8E5F4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51EEE1A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0000001D"/>
    <w:multiLevelType w:val="hybridMultilevel"/>
    <w:tmpl w:val="C3C63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0000001E"/>
    <w:multiLevelType w:val="hybridMultilevel"/>
    <w:tmpl w:val="CCEAE994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51EEE1A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0000001F"/>
    <w:multiLevelType w:val="hybridMultilevel"/>
    <w:tmpl w:val="8A0EACEA"/>
    <w:lvl w:ilvl="0" w:tplc="F1F6FD42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51EEE1A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03086FCB"/>
    <w:multiLevelType w:val="hybridMultilevel"/>
    <w:tmpl w:val="FA60E1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>
    <w:nsid w:val="1A350A7D"/>
    <w:multiLevelType w:val="hybridMultilevel"/>
    <w:tmpl w:val="42CC06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2EA07DE9"/>
    <w:multiLevelType w:val="hybridMultilevel"/>
    <w:tmpl w:val="6B8EA5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2FC41D94"/>
    <w:multiLevelType w:val="hybridMultilevel"/>
    <w:tmpl w:val="BCE2BE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>
    <w:nsid w:val="35C04822"/>
    <w:multiLevelType w:val="hybridMultilevel"/>
    <w:tmpl w:val="6B949FDA"/>
    <w:lvl w:ilvl="0" w:tplc="5180231C">
      <w:start w:val="1"/>
      <w:numFmt w:val="decimal"/>
      <w:lvlText w:val="%1)"/>
      <w:lvlJc w:val="left"/>
      <w:pPr>
        <w:ind w:left="114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860" w:hanging="360"/>
      </w:pPr>
    </w:lvl>
    <w:lvl w:ilvl="2" w:tplc="4009001B" w:tentative="1">
      <w:start w:val="1"/>
      <w:numFmt w:val="lowerRoman"/>
      <w:lvlText w:val="%3."/>
      <w:lvlJc w:val="right"/>
      <w:pPr>
        <w:ind w:left="2580" w:hanging="180"/>
      </w:pPr>
    </w:lvl>
    <w:lvl w:ilvl="3" w:tplc="4009000F" w:tentative="1">
      <w:start w:val="1"/>
      <w:numFmt w:val="decimal"/>
      <w:lvlText w:val="%4."/>
      <w:lvlJc w:val="left"/>
      <w:pPr>
        <w:ind w:left="3300" w:hanging="360"/>
      </w:pPr>
    </w:lvl>
    <w:lvl w:ilvl="4" w:tplc="40090019" w:tentative="1">
      <w:start w:val="1"/>
      <w:numFmt w:val="lowerLetter"/>
      <w:lvlText w:val="%5."/>
      <w:lvlJc w:val="left"/>
      <w:pPr>
        <w:ind w:left="4020" w:hanging="360"/>
      </w:pPr>
    </w:lvl>
    <w:lvl w:ilvl="5" w:tplc="4009001B" w:tentative="1">
      <w:start w:val="1"/>
      <w:numFmt w:val="lowerRoman"/>
      <w:lvlText w:val="%6."/>
      <w:lvlJc w:val="right"/>
      <w:pPr>
        <w:ind w:left="4740" w:hanging="180"/>
      </w:pPr>
    </w:lvl>
    <w:lvl w:ilvl="6" w:tplc="4009000F" w:tentative="1">
      <w:start w:val="1"/>
      <w:numFmt w:val="decimal"/>
      <w:lvlText w:val="%7."/>
      <w:lvlJc w:val="left"/>
      <w:pPr>
        <w:ind w:left="5460" w:hanging="360"/>
      </w:pPr>
    </w:lvl>
    <w:lvl w:ilvl="7" w:tplc="40090019" w:tentative="1">
      <w:start w:val="1"/>
      <w:numFmt w:val="lowerLetter"/>
      <w:lvlText w:val="%8."/>
      <w:lvlJc w:val="left"/>
      <w:pPr>
        <w:ind w:left="6180" w:hanging="360"/>
      </w:pPr>
    </w:lvl>
    <w:lvl w:ilvl="8" w:tplc="40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36">
    <w:nsid w:val="3DFC356F"/>
    <w:multiLevelType w:val="hybridMultilevel"/>
    <w:tmpl w:val="44BEBC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42D11460"/>
    <w:multiLevelType w:val="hybridMultilevel"/>
    <w:tmpl w:val="962ED6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44C041BB"/>
    <w:multiLevelType w:val="hybridMultilevel"/>
    <w:tmpl w:val="66D45C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47A558BF"/>
    <w:multiLevelType w:val="hybridMultilevel"/>
    <w:tmpl w:val="2CB236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48593967"/>
    <w:multiLevelType w:val="hybridMultilevel"/>
    <w:tmpl w:val="D0C6DE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>
    <w:nsid w:val="501919A9"/>
    <w:multiLevelType w:val="hybridMultilevel"/>
    <w:tmpl w:val="999C9072"/>
    <w:lvl w:ilvl="0" w:tplc="04090001">
      <w:start w:val="1"/>
      <w:numFmt w:val="bullet"/>
      <w:lvlText w:val=""/>
      <w:lvlJc w:val="left"/>
      <w:pPr>
        <w:ind w:left="11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42">
    <w:nsid w:val="5F55108B"/>
    <w:multiLevelType w:val="hybridMultilevel"/>
    <w:tmpl w:val="9D787F42"/>
    <w:lvl w:ilvl="0" w:tplc="40090001">
      <w:start w:val="1"/>
      <w:numFmt w:val="bullet"/>
      <w:lvlText w:val=""/>
      <w:lvlJc w:val="left"/>
      <w:pPr>
        <w:ind w:left="156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8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0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2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4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6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8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0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21" w:hanging="360"/>
      </w:pPr>
      <w:rPr>
        <w:rFonts w:ascii="Wingdings" w:hAnsi="Wingdings" w:hint="default"/>
      </w:rPr>
    </w:lvl>
  </w:abstractNum>
  <w:abstractNum w:abstractNumId="43">
    <w:nsid w:val="674F19B4"/>
    <w:multiLevelType w:val="hybridMultilevel"/>
    <w:tmpl w:val="711A58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6CCE77BC"/>
    <w:multiLevelType w:val="hybridMultilevel"/>
    <w:tmpl w:val="5BBA456E"/>
    <w:lvl w:ilvl="0" w:tplc="40090001">
      <w:start w:val="1"/>
      <w:numFmt w:val="bullet"/>
      <w:lvlText w:val=""/>
      <w:lvlJc w:val="left"/>
      <w:pPr>
        <w:ind w:left="12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64" w:hanging="360"/>
      </w:pPr>
      <w:rPr>
        <w:rFonts w:ascii="Wingdings" w:hAnsi="Wingdings" w:hint="default"/>
      </w:rPr>
    </w:lvl>
  </w:abstractNum>
  <w:abstractNum w:abstractNumId="45">
    <w:nsid w:val="6E5E605C"/>
    <w:multiLevelType w:val="hybridMultilevel"/>
    <w:tmpl w:val="583C6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24"/>
  </w:num>
  <w:num w:numId="7">
    <w:abstractNumId w:val="17"/>
  </w:num>
  <w:num w:numId="8">
    <w:abstractNumId w:val="22"/>
  </w:num>
  <w:num w:numId="9">
    <w:abstractNumId w:val="10"/>
  </w:num>
  <w:num w:numId="10">
    <w:abstractNumId w:val="28"/>
  </w:num>
  <w:num w:numId="11">
    <w:abstractNumId w:val="7"/>
  </w:num>
  <w:num w:numId="12">
    <w:abstractNumId w:val="13"/>
  </w:num>
  <w:num w:numId="13">
    <w:abstractNumId w:val="16"/>
  </w:num>
  <w:num w:numId="14">
    <w:abstractNumId w:val="20"/>
  </w:num>
  <w:num w:numId="15">
    <w:abstractNumId w:val="6"/>
  </w:num>
  <w:num w:numId="16">
    <w:abstractNumId w:val="25"/>
  </w:num>
  <w:num w:numId="17">
    <w:abstractNumId w:val="11"/>
  </w:num>
  <w:num w:numId="18">
    <w:abstractNumId w:val="18"/>
  </w:num>
  <w:num w:numId="19">
    <w:abstractNumId w:val="23"/>
  </w:num>
  <w:num w:numId="20">
    <w:abstractNumId w:val="15"/>
  </w:num>
  <w:num w:numId="21">
    <w:abstractNumId w:val="26"/>
  </w:num>
  <w:num w:numId="22">
    <w:abstractNumId w:val="19"/>
  </w:num>
  <w:num w:numId="23">
    <w:abstractNumId w:val="8"/>
  </w:num>
  <w:num w:numId="24">
    <w:abstractNumId w:val="9"/>
  </w:num>
  <w:num w:numId="25">
    <w:abstractNumId w:val="21"/>
  </w:num>
  <w:num w:numId="26">
    <w:abstractNumId w:val="30"/>
  </w:num>
  <w:num w:numId="27">
    <w:abstractNumId w:val="12"/>
  </w:num>
  <w:num w:numId="28">
    <w:abstractNumId w:val="5"/>
  </w:num>
  <w:num w:numId="29">
    <w:abstractNumId w:val="27"/>
  </w:num>
  <w:num w:numId="30">
    <w:abstractNumId w:val="14"/>
  </w:num>
  <w:num w:numId="31">
    <w:abstractNumId w:val="29"/>
  </w:num>
  <w:num w:numId="32">
    <w:abstractNumId w:val="41"/>
  </w:num>
  <w:num w:numId="33">
    <w:abstractNumId w:val="31"/>
  </w:num>
  <w:num w:numId="34">
    <w:abstractNumId w:val="34"/>
  </w:num>
  <w:num w:numId="35">
    <w:abstractNumId w:val="40"/>
  </w:num>
  <w:num w:numId="36">
    <w:abstractNumId w:val="33"/>
  </w:num>
  <w:num w:numId="37">
    <w:abstractNumId w:val="39"/>
  </w:num>
  <w:num w:numId="38">
    <w:abstractNumId w:val="32"/>
  </w:num>
  <w:num w:numId="39">
    <w:abstractNumId w:val="37"/>
  </w:num>
  <w:num w:numId="40">
    <w:abstractNumId w:val="43"/>
  </w:num>
  <w:num w:numId="41">
    <w:abstractNumId w:val="42"/>
  </w:num>
  <w:num w:numId="42">
    <w:abstractNumId w:val="35"/>
  </w:num>
  <w:num w:numId="43">
    <w:abstractNumId w:val="44"/>
  </w:num>
  <w:num w:numId="44">
    <w:abstractNumId w:val="45"/>
  </w:num>
  <w:num w:numId="45">
    <w:abstractNumId w:val="36"/>
  </w:num>
  <w:num w:numId="46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ShadeFormData/>
  <w:characterSpacingControl w:val="doNotCompress"/>
  <w:doNotValidateAgainstSchema/>
  <w:doNotDemarcateInvalidXml/>
  <w:footnotePr>
    <w:pos w:val="beneathText"/>
    <w:numRestart w:val="eachPage"/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6D18"/>
    <w:rsid w:val="000072C2"/>
    <w:rsid w:val="00010653"/>
    <w:rsid w:val="000144D0"/>
    <w:rsid w:val="00034984"/>
    <w:rsid w:val="000426C4"/>
    <w:rsid w:val="00044E57"/>
    <w:rsid w:val="00047CE7"/>
    <w:rsid w:val="00047E8B"/>
    <w:rsid w:val="00050C26"/>
    <w:rsid w:val="00061302"/>
    <w:rsid w:val="00064452"/>
    <w:rsid w:val="00071706"/>
    <w:rsid w:val="000852D2"/>
    <w:rsid w:val="00096ADC"/>
    <w:rsid w:val="00097D37"/>
    <w:rsid w:val="000A5958"/>
    <w:rsid w:val="000A6B20"/>
    <w:rsid w:val="000C2C9E"/>
    <w:rsid w:val="000C5177"/>
    <w:rsid w:val="000D3842"/>
    <w:rsid w:val="000D4913"/>
    <w:rsid w:val="000E0D35"/>
    <w:rsid w:val="000E2DFD"/>
    <w:rsid w:val="000E2FF8"/>
    <w:rsid w:val="000F1820"/>
    <w:rsid w:val="000F41C9"/>
    <w:rsid w:val="000F6738"/>
    <w:rsid w:val="00102907"/>
    <w:rsid w:val="00112127"/>
    <w:rsid w:val="00112304"/>
    <w:rsid w:val="00114BAF"/>
    <w:rsid w:val="00120058"/>
    <w:rsid w:val="00125708"/>
    <w:rsid w:val="00133732"/>
    <w:rsid w:val="0013388D"/>
    <w:rsid w:val="001339F2"/>
    <w:rsid w:val="001368C7"/>
    <w:rsid w:val="00137E7C"/>
    <w:rsid w:val="00156405"/>
    <w:rsid w:val="00157944"/>
    <w:rsid w:val="00163F97"/>
    <w:rsid w:val="001672DF"/>
    <w:rsid w:val="00172A27"/>
    <w:rsid w:val="00174FDA"/>
    <w:rsid w:val="00175879"/>
    <w:rsid w:val="00175C84"/>
    <w:rsid w:val="001858F9"/>
    <w:rsid w:val="00185B6C"/>
    <w:rsid w:val="001A32E9"/>
    <w:rsid w:val="001A4C8B"/>
    <w:rsid w:val="001A4DF6"/>
    <w:rsid w:val="001C305B"/>
    <w:rsid w:val="001C517B"/>
    <w:rsid w:val="001C75B4"/>
    <w:rsid w:val="001D45C2"/>
    <w:rsid w:val="001D6287"/>
    <w:rsid w:val="001D7062"/>
    <w:rsid w:val="001E0CED"/>
    <w:rsid w:val="001E2889"/>
    <w:rsid w:val="0020710B"/>
    <w:rsid w:val="0021696B"/>
    <w:rsid w:val="002204BA"/>
    <w:rsid w:val="00222639"/>
    <w:rsid w:val="00236E23"/>
    <w:rsid w:val="00237FED"/>
    <w:rsid w:val="00241E4B"/>
    <w:rsid w:val="00247CFC"/>
    <w:rsid w:val="002548F9"/>
    <w:rsid w:val="0026007C"/>
    <w:rsid w:val="00260C8E"/>
    <w:rsid w:val="00285C32"/>
    <w:rsid w:val="00291CF2"/>
    <w:rsid w:val="002A1C5C"/>
    <w:rsid w:val="002A1F3E"/>
    <w:rsid w:val="002A2CA6"/>
    <w:rsid w:val="002A7E26"/>
    <w:rsid w:val="002B1EA2"/>
    <w:rsid w:val="002B6160"/>
    <w:rsid w:val="002D0987"/>
    <w:rsid w:val="002D72CA"/>
    <w:rsid w:val="002E7F29"/>
    <w:rsid w:val="003013A7"/>
    <w:rsid w:val="00314260"/>
    <w:rsid w:val="00321C0D"/>
    <w:rsid w:val="0032223B"/>
    <w:rsid w:val="00324FC0"/>
    <w:rsid w:val="00327329"/>
    <w:rsid w:val="00330EDC"/>
    <w:rsid w:val="00341647"/>
    <w:rsid w:val="003503BA"/>
    <w:rsid w:val="00356A54"/>
    <w:rsid w:val="00373867"/>
    <w:rsid w:val="0038202E"/>
    <w:rsid w:val="00383215"/>
    <w:rsid w:val="00394098"/>
    <w:rsid w:val="00394F0E"/>
    <w:rsid w:val="003A1FDB"/>
    <w:rsid w:val="003A5272"/>
    <w:rsid w:val="003A77AE"/>
    <w:rsid w:val="003B1BEB"/>
    <w:rsid w:val="003B2480"/>
    <w:rsid w:val="003B7501"/>
    <w:rsid w:val="003D0957"/>
    <w:rsid w:val="003E6B02"/>
    <w:rsid w:val="003F39BE"/>
    <w:rsid w:val="004025CB"/>
    <w:rsid w:val="00411022"/>
    <w:rsid w:val="00411EE8"/>
    <w:rsid w:val="004144DD"/>
    <w:rsid w:val="00417DAE"/>
    <w:rsid w:val="004476CE"/>
    <w:rsid w:val="004530DF"/>
    <w:rsid w:val="004539DF"/>
    <w:rsid w:val="004550D0"/>
    <w:rsid w:val="00456968"/>
    <w:rsid w:val="004574AE"/>
    <w:rsid w:val="00461BFB"/>
    <w:rsid w:val="00471E52"/>
    <w:rsid w:val="0047336C"/>
    <w:rsid w:val="004753F3"/>
    <w:rsid w:val="00485F78"/>
    <w:rsid w:val="00491229"/>
    <w:rsid w:val="00491FE0"/>
    <w:rsid w:val="0049392C"/>
    <w:rsid w:val="00493E39"/>
    <w:rsid w:val="00496034"/>
    <w:rsid w:val="00497B47"/>
    <w:rsid w:val="004A3794"/>
    <w:rsid w:val="004A63B4"/>
    <w:rsid w:val="004B2D90"/>
    <w:rsid w:val="004B773F"/>
    <w:rsid w:val="004C4C80"/>
    <w:rsid w:val="004D4082"/>
    <w:rsid w:val="004D52DE"/>
    <w:rsid w:val="004E09E4"/>
    <w:rsid w:val="00500FD9"/>
    <w:rsid w:val="00511AFF"/>
    <w:rsid w:val="00524745"/>
    <w:rsid w:val="00537642"/>
    <w:rsid w:val="00551643"/>
    <w:rsid w:val="00552AC6"/>
    <w:rsid w:val="00554946"/>
    <w:rsid w:val="00555FEC"/>
    <w:rsid w:val="005614E5"/>
    <w:rsid w:val="005628F3"/>
    <w:rsid w:val="00565A7E"/>
    <w:rsid w:val="00567637"/>
    <w:rsid w:val="00584A7C"/>
    <w:rsid w:val="005908E8"/>
    <w:rsid w:val="005911DB"/>
    <w:rsid w:val="00596E95"/>
    <w:rsid w:val="00597776"/>
    <w:rsid w:val="005A1223"/>
    <w:rsid w:val="005B4C6C"/>
    <w:rsid w:val="005C66A6"/>
    <w:rsid w:val="005D6545"/>
    <w:rsid w:val="005E248E"/>
    <w:rsid w:val="005F04AD"/>
    <w:rsid w:val="005F1413"/>
    <w:rsid w:val="005F3306"/>
    <w:rsid w:val="005F4F9E"/>
    <w:rsid w:val="006006C7"/>
    <w:rsid w:val="006069CC"/>
    <w:rsid w:val="00606C70"/>
    <w:rsid w:val="00611255"/>
    <w:rsid w:val="00612C1E"/>
    <w:rsid w:val="00614E3C"/>
    <w:rsid w:val="00616E37"/>
    <w:rsid w:val="00620BD0"/>
    <w:rsid w:val="00626134"/>
    <w:rsid w:val="006539A9"/>
    <w:rsid w:val="006650CA"/>
    <w:rsid w:val="006651B2"/>
    <w:rsid w:val="006673FF"/>
    <w:rsid w:val="006706F6"/>
    <w:rsid w:val="00672065"/>
    <w:rsid w:val="006A3A57"/>
    <w:rsid w:val="006A655F"/>
    <w:rsid w:val="006B4FDE"/>
    <w:rsid w:val="006C2289"/>
    <w:rsid w:val="006C42AA"/>
    <w:rsid w:val="006D0A14"/>
    <w:rsid w:val="006D61ED"/>
    <w:rsid w:val="0072097A"/>
    <w:rsid w:val="00720BE1"/>
    <w:rsid w:val="00733292"/>
    <w:rsid w:val="00740A33"/>
    <w:rsid w:val="007419F0"/>
    <w:rsid w:val="00762DD5"/>
    <w:rsid w:val="00772FC9"/>
    <w:rsid w:val="00776E03"/>
    <w:rsid w:val="00784577"/>
    <w:rsid w:val="00786ED1"/>
    <w:rsid w:val="00787A36"/>
    <w:rsid w:val="00790D75"/>
    <w:rsid w:val="00792002"/>
    <w:rsid w:val="00793A53"/>
    <w:rsid w:val="00797553"/>
    <w:rsid w:val="007B02C9"/>
    <w:rsid w:val="007B792B"/>
    <w:rsid w:val="007C3C88"/>
    <w:rsid w:val="007D1A06"/>
    <w:rsid w:val="007D6855"/>
    <w:rsid w:val="007D78CF"/>
    <w:rsid w:val="007F04E2"/>
    <w:rsid w:val="007F061F"/>
    <w:rsid w:val="007F1DFE"/>
    <w:rsid w:val="007F71E3"/>
    <w:rsid w:val="00804CE0"/>
    <w:rsid w:val="00830C8D"/>
    <w:rsid w:val="00836265"/>
    <w:rsid w:val="00837450"/>
    <w:rsid w:val="00840669"/>
    <w:rsid w:val="0084548B"/>
    <w:rsid w:val="0085287C"/>
    <w:rsid w:val="0087435D"/>
    <w:rsid w:val="0088223C"/>
    <w:rsid w:val="00894DA8"/>
    <w:rsid w:val="00897DED"/>
    <w:rsid w:val="008B1207"/>
    <w:rsid w:val="008B51F1"/>
    <w:rsid w:val="008C142C"/>
    <w:rsid w:val="008C4580"/>
    <w:rsid w:val="008C5A4C"/>
    <w:rsid w:val="008D2F6B"/>
    <w:rsid w:val="008D71AC"/>
    <w:rsid w:val="008E1385"/>
    <w:rsid w:val="008F168C"/>
    <w:rsid w:val="008F32A6"/>
    <w:rsid w:val="008F4A7F"/>
    <w:rsid w:val="008F64D8"/>
    <w:rsid w:val="00903112"/>
    <w:rsid w:val="00904277"/>
    <w:rsid w:val="00905ED1"/>
    <w:rsid w:val="0090630B"/>
    <w:rsid w:val="0091468F"/>
    <w:rsid w:val="00941B8D"/>
    <w:rsid w:val="009445B7"/>
    <w:rsid w:val="0094591C"/>
    <w:rsid w:val="00952012"/>
    <w:rsid w:val="009540B9"/>
    <w:rsid w:val="00963ACB"/>
    <w:rsid w:val="00967D24"/>
    <w:rsid w:val="0097030A"/>
    <w:rsid w:val="009737DB"/>
    <w:rsid w:val="00974C32"/>
    <w:rsid w:val="00982375"/>
    <w:rsid w:val="00982C32"/>
    <w:rsid w:val="0098589C"/>
    <w:rsid w:val="009A7DFB"/>
    <w:rsid w:val="009B5AB6"/>
    <w:rsid w:val="009B7B88"/>
    <w:rsid w:val="009C30D1"/>
    <w:rsid w:val="009D26B4"/>
    <w:rsid w:val="009E0353"/>
    <w:rsid w:val="009E4307"/>
    <w:rsid w:val="00A032A5"/>
    <w:rsid w:val="00A03983"/>
    <w:rsid w:val="00A044B3"/>
    <w:rsid w:val="00A049F4"/>
    <w:rsid w:val="00A07C17"/>
    <w:rsid w:val="00A07F0C"/>
    <w:rsid w:val="00A1181A"/>
    <w:rsid w:val="00A2151C"/>
    <w:rsid w:val="00A37771"/>
    <w:rsid w:val="00A415FA"/>
    <w:rsid w:val="00A43AC7"/>
    <w:rsid w:val="00A4400F"/>
    <w:rsid w:val="00A4452A"/>
    <w:rsid w:val="00A44583"/>
    <w:rsid w:val="00A47DC5"/>
    <w:rsid w:val="00A5197E"/>
    <w:rsid w:val="00A63F7C"/>
    <w:rsid w:val="00A72853"/>
    <w:rsid w:val="00A83513"/>
    <w:rsid w:val="00A83B1D"/>
    <w:rsid w:val="00A91F0F"/>
    <w:rsid w:val="00A976F0"/>
    <w:rsid w:val="00AA28C7"/>
    <w:rsid w:val="00AA6655"/>
    <w:rsid w:val="00AB3003"/>
    <w:rsid w:val="00AC52D5"/>
    <w:rsid w:val="00AD4C63"/>
    <w:rsid w:val="00AD68DF"/>
    <w:rsid w:val="00AE0527"/>
    <w:rsid w:val="00AE0AEB"/>
    <w:rsid w:val="00AE44AC"/>
    <w:rsid w:val="00AE600C"/>
    <w:rsid w:val="00B01D66"/>
    <w:rsid w:val="00B132F5"/>
    <w:rsid w:val="00B1515B"/>
    <w:rsid w:val="00B20B21"/>
    <w:rsid w:val="00B22103"/>
    <w:rsid w:val="00B2444A"/>
    <w:rsid w:val="00B2531A"/>
    <w:rsid w:val="00B36A37"/>
    <w:rsid w:val="00B441E2"/>
    <w:rsid w:val="00B44AC4"/>
    <w:rsid w:val="00B462CC"/>
    <w:rsid w:val="00B76B4D"/>
    <w:rsid w:val="00B81887"/>
    <w:rsid w:val="00B9296C"/>
    <w:rsid w:val="00BA677A"/>
    <w:rsid w:val="00BA7431"/>
    <w:rsid w:val="00BB28EC"/>
    <w:rsid w:val="00BB58E7"/>
    <w:rsid w:val="00BB71E8"/>
    <w:rsid w:val="00BD03B7"/>
    <w:rsid w:val="00BD25ED"/>
    <w:rsid w:val="00BD3A61"/>
    <w:rsid w:val="00BE0EE1"/>
    <w:rsid w:val="00BE45AE"/>
    <w:rsid w:val="00BE50BC"/>
    <w:rsid w:val="00BF1470"/>
    <w:rsid w:val="00BF56C4"/>
    <w:rsid w:val="00C001AA"/>
    <w:rsid w:val="00C00915"/>
    <w:rsid w:val="00C0106C"/>
    <w:rsid w:val="00C20C6C"/>
    <w:rsid w:val="00C23647"/>
    <w:rsid w:val="00C26915"/>
    <w:rsid w:val="00C27B87"/>
    <w:rsid w:val="00C323A3"/>
    <w:rsid w:val="00C537A9"/>
    <w:rsid w:val="00C6459E"/>
    <w:rsid w:val="00C655AE"/>
    <w:rsid w:val="00C67B0E"/>
    <w:rsid w:val="00C80ABA"/>
    <w:rsid w:val="00C8114D"/>
    <w:rsid w:val="00C84575"/>
    <w:rsid w:val="00C86157"/>
    <w:rsid w:val="00C9008D"/>
    <w:rsid w:val="00C949EB"/>
    <w:rsid w:val="00C969E1"/>
    <w:rsid w:val="00CA006A"/>
    <w:rsid w:val="00CA4034"/>
    <w:rsid w:val="00CA7353"/>
    <w:rsid w:val="00CD0381"/>
    <w:rsid w:val="00CE304B"/>
    <w:rsid w:val="00CE59F8"/>
    <w:rsid w:val="00CE6965"/>
    <w:rsid w:val="00D07612"/>
    <w:rsid w:val="00D22BCE"/>
    <w:rsid w:val="00D247F2"/>
    <w:rsid w:val="00D32ACB"/>
    <w:rsid w:val="00D35C81"/>
    <w:rsid w:val="00D4523D"/>
    <w:rsid w:val="00D45560"/>
    <w:rsid w:val="00D64C0D"/>
    <w:rsid w:val="00D71F81"/>
    <w:rsid w:val="00D76CC0"/>
    <w:rsid w:val="00D771C2"/>
    <w:rsid w:val="00D776BC"/>
    <w:rsid w:val="00D83D5D"/>
    <w:rsid w:val="00D85154"/>
    <w:rsid w:val="00D8569B"/>
    <w:rsid w:val="00D973A5"/>
    <w:rsid w:val="00DA1522"/>
    <w:rsid w:val="00DB5F38"/>
    <w:rsid w:val="00DC58AB"/>
    <w:rsid w:val="00DD2317"/>
    <w:rsid w:val="00DD711D"/>
    <w:rsid w:val="00DE151D"/>
    <w:rsid w:val="00DF4900"/>
    <w:rsid w:val="00DF6E1C"/>
    <w:rsid w:val="00E26796"/>
    <w:rsid w:val="00E32002"/>
    <w:rsid w:val="00E5434D"/>
    <w:rsid w:val="00E6225B"/>
    <w:rsid w:val="00E66D61"/>
    <w:rsid w:val="00E670D9"/>
    <w:rsid w:val="00E777D6"/>
    <w:rsid w:val="00E81DF1"/>
    <w:rsid w:val="00E83CD4"/>
    <w:rsid w:val="00E8641E"/>
    <w:rsid w:val="00E9598B"/>
    <w:rsid w:val="00EA25DB"/>
    <w:rsid w:val="00EA4B4F"/>
    <w:rsid w:val="00EA64EE"/>
    <w:rsid w:val="00EA6FFE"/>
    <w:rsid w:val="00EB1C01"/>
    <w:rsid w:val="00EB64AA"/>
    <w:rsid w:val="00EB7DD9"/>
    <w:rsid w:val="00EC5807"/>
    <w:rsid w:val="00ED0E80"/>
    <w:rsid w:val="00ED2AA6"/>
    <w:rsid w:val="00ED4BA6"/>
    <w:rsid w:val="00EE4DC8"/>
    <w:rsid w:val="00EF1547"/>
    <w:rsid w:val="00F134D3"/>
    <w:rsid w:val="00F138A5"/>
    <w:rsid w:val="00F24640"/>
    <w:rsid w:val="00F25734"/>
    <w:rsid w:val="00F33003"/>
    <w:rsid w:val="00F42886"/>
    <w:rsid w:val="00F45736"/>
    <w:rsid w:val="00F514A3"/>
    <w:rsid w:val="00F57EDB"/>
    <w:rsid w:val="00F60911"/>
    <w:rsid w:val="00F6768E"/>
    <w:rsid w:val="00F71D5A"/>
    <w:rsid w:val="00F75D53"/>
    <w:rsid w:val="00F90631"/>
    <w:rsid w:val="00F917E4"/>
    <w:rsid w:val="00F9323E"/>
    <w:rsid w:val="00F96AF4"/>
    <w:rsid w:val="00FA6A69"/>
    <w:rsid w:val="00FB1323"/>
    <w:rsid w:val="00FB1AC5"/>
    <w:rsid w:val="00FB2DD9"/>
    <w:rsid w:val="00FB4907"/>
    <w:rsid w:val="00FC7A04"/>
    <w:rsid w:val="00FD4D2A"/>
    <w:rsid w:val="00FE1040"/>
    <w:rsid w:val="00FE6FE1"/>
    <w:rsid w:val="00FF1D50"/>
    <w:rsid w:val="00FF1E9B"/>
    <w:rsid w:val="00FF3ACF"/>
    <w:rsid w:val="00FF4BED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D58A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suppressAutoHyphens/>
    </w:pPr>
    <w:rPr>
      <w:rFonts w:ascii="Zurich BT" w:eastAsia="Lucida Sans Unicode" w:hAnsi="Zurich BT"/>
      <w:sz w:val="24"/>
      <w:szCs w:val="24"/>
      <w:lang w:eastAsia="en-US"/>
    </w:rPr>
  </w:style>
  <w:style w:type="paragraph" w:styleId="Heading2">
    <w:name w:val="heading 2"/>
    <w:basedOn w:val="Normal"/>
    <w:next w:val="Normal"/>
    <w:qFormat/>
    <w:pPr>
      <w:keepNext/>
      <w:tabs>
        <w:tab w:val="num" w:pos="0"/>
        <w:tab w:val="left" w:pos="4320"/>
        <w:tab w:val="left" w:pos="4680"/>
      </w:tabs>
      <w:outlineLvl w:val="1"/>
    </w:pPr>
    <w:rPr>
      <w:rFonts w:ascii="Times New Roman" w:eastAsia="Times New Roman" w:hAnsi="Times New Roman"/>
      <w:b/>
      <w:bCs/>
      <w:sz w:val="36"/>
      <w:szCs w:val="32"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num" w:pos="0"/>
      </w:tabs>
      <w:outlineLvl w:val="2"/>
    </w:pPr>
    <w:rPr>
      <w:rFonts w:ascii="Times New Roman" w:eastAsia="Times New Roman" w:hAnsi="Times New Roman"/>
      <w:b/>
      <w:bCs/>
      <w:sz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rFonts w:ascii="Times New Roman" w:eastAsia="Times New Roman" w:hAnsi="Times New Roman" w:cs="Times New Roman"/>
      <w:color w:val="000080"/>
      <w:u w:val="single"/>
    </w:rPr>
  </w:style>
  <w:style w:type="paragraph" w:styleId="Header">
    <w:name w:val="header"/>
    <w:basedOn w:val="Normal"/>
    <w:pPr>
      <w:tabs>
        <w:tab w:val="center" w:pos="4320"/>
        <w:tab w:val="right" w:pos="8640"/>
      </w:tabs>
      <w:autoSpaceDE w:val="0"/>
    </w:pPr>
    <w:rPr>
      <w:rFonts w:ascii="Times New Roman" w:eastAsia="Times New Roman" w:hAnsi="Times New Roman"/>
      <w:sz w:val="20"/>
      <w:szCs w:val="20"/>
    </w:rPr>
  </w:style>
  <w:style w:type="paragraph" w:customStyle="1" w:styleId="WW-BodyText3">
    <w:name w:val="WW-Body Text 3"/>
    <w:basedOn w:val="Normal"/>
    <w:rPr>
      <w:rFonts w:ascii="Times New Roman" w:eastAsia="Times New Roman" w:hAnsi="Times New Roman"/>
      <w:sz w:val="22"/>
    </w:rPr>
  </w:style>
  <w:style w:type="paragraph" w:customStyle="1" w:styleId="WW-BodyText2">
    <w:name w:val="WW-Body Text 2"/>
    <w:basedOn w:val="Normal"/>
    <w:rPr>
      <w:rFonts w:ascii="Times New Roman" w:eastAsia="Times New Roman" w:hAnsi="Times New Roman"/>
      <w:sz w:val="32"/>
    </w:rPr>
  </w:style>
  <w:style w:type="paragraph" w:customStyle="1" w:styleId="Tit">
    <w:name w:val="Tit"/>
    <w:basedOn w:val="Normal"/>
    <w:pPr>
      <w:pBdr>
        <w:bottom w:val="single" w:sz="1" w:space="2" w:color="000000"/>
      </w:pBdr>
      <w:shd w:val="clear" w:color="auto" w:fill="F2F2F2"/>
      <w:autoSpaceDE w:val="0"/>
      <w:spacing w:after="120"/>
      <w:ind w:left="851" w:hanging="851"/>
    </w:pPr>
    <w:rPr>
      <w:rFonts w:ascii="Times New Roman" w:eastAsia="Times New Roman" w:hAnsi="Times New Roman"/>
      <w:b/>
      <w:bCs/>
    </w:rPr>
  </w:style>
  <w:style w:type="paragraph" w:customStyle="1" w:styleId="WW-BodyTextIndent3">
    <w:name w:val="WW-Body Text Indent 3"/>
    <w:basedOn w:val="Normal"/>
    <w:pPr>
      <w:ind w:left="360"/>
    </w:pPr>
    <w:rPr>
      <w:rFonts w:ascii="Arial" w:eastAsia="Times New Roman" w:hAnsi="Arial"/>
    </w:rPr>
  </w:style>
  <w:style w:type="paragraph" w:styleId="NormalWeb">
    <w:name w:val="Normal (Web)"/>
    <w:basedOn w:val="Normal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/>
      <w:lang w:val="en-US"/>
    </w:rPr>
  </w:style>
  <w:style w:type="character" w:styleId="Strong">
    <w:name w:val="Strong"/>
    <w:qFormat/>
    <w:rPr>
      <w:rFonts w:ascii="Times New Roman" w:eastAsia="Times New Roman" w:hAnsi="Times New Roman" w:cs="Times New Roman"/>
      <w:b/>
      <w:bCs/>
    </w:rPr>
  </w:style>
  <w:style w:type="paragraph" w:styleId="ListParagraph">
    <w:name w:val="List Paragraph"/>
    <w:basedOn w:val="Normal"/>
    <w:uiPriority w:val="1"/>
    <w:qFormat/>
    <w:pPr>
      <w:widowControl/>
      <w:suppressAutoHyphens w:val="0"/>
      <w:ind w:left="720"/>
      <w:contextualSpacing/>
    </w:pPr>
    <w:rPr>
      <w:rFonts w:ascii="Times New Roman" w:eastAsia="Times New Roman" w:hAnsi="Times New Roman"/>
      <w:lang w:val="en-US"/>
    </w:rPr>
  </w:style>
  <w:style w:type="paragraph" w:styleId="NoSpacing">
    <w:name w:val="No Spacing"/>
    <w:link w:val="NoSpacingChar"/>
    <w:uiPriority w:val="1"/>
    <w:qFormat/>
    <w:rPr>
      <w:rFonts w:ascii="Calibri" w:hAnsi="Calibri" w:cs="Latha"/>
      <w:sz w:val="22"/>
      <w:szCs w:val="22"/>
      <w:lang w:val="en-US" w:eastAsia="en-US"/>
    </w:rPr>
  </w:style>
  <w:style w:type="character" w:customStyle="1" w:styleId="NoSpacingChar">
    <w:name w:val="No Spacing Char"/>
    <w:link w:val="NoSpacing"/>
    <w:rPr>
      <w:rFonts w:ascii="Calibri" w:hAnsi="Calibri" w:cs="Latha"/>
      <w:sz w:val="22"/>
      <w:szCs w:val="22"/>
      <w:lang w:val="en-US" w:eastAsia="en-US" w:bidi="ar-SA"/>
    </w:rPr>
  </w:style>
  <w:style w:type="paragraph" w:styleId="BalloonText">
    <w:name w:val="Balloon Text"/>
    <w:basedOn w:val="Normal"/>
    <w:link w:val="BalloonTextChar"/>
    <w:rPr>
      <w:rFonts w:ascii="Tahoma" w:hAnsi="Tahoma"/>
      <w:sz w:val="16"/>
      <w:szCs w:val="16"/>
      <w:lang/>
    </w:rPr>
  </w:style>
  <w:style w:type="character" w:customStyle="1" w:styleId="BalloonTextChar">
    <w:name w:val="Balloon Text Char"/>
    <w:link w:val="BalloonText"/>
    <w:rPr>
      <w:rFonts w:ascii="Tahoma" w:eastAsia="Lucida Sans Unicode" w:hAnsi="Tahoma" w:cs="Tahoma"/>
      <w:sz w:val="16"/>
      <w:szCs w:val="16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5F330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3306"/>
    <w:rPr>
      <w:rFonts w:ascii="Zurich BT" w:eastAsia="Lucida Sans Unicode" w:hAnsi="Zurich BT" w:cs="Times New Roman"/>
      <w:sz w:val="24"/>
      <w:szCs w:val="24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suppressAutoHyphens/>
    </w:pPr>
    <w:rPr>
      <w:rFonts w:ascii="Zurich BT" w:eastAsia="Lucida Sans Unicode" w:hAnsi="Zurich BT"/>
      <w:sz w:val="24"/>
      <w:szCs w:val="24"/>
      <w:lang w:eastAsia="en-US"/>
    </w:rPr>
  </w:style>
  <w:style w:type="paragraph" w:styleId="Heading2">
    <w:name w:val="heading 2"/>
    <w:basedOn w:val="Normal"/>
    <w:next w:val="Normal"/>
    <w:qFormat/>
    <w:pPr>
      <w:keepNext/>
      <w:tabs>
        <w:tab w:val="num" w:pos="0"/>
        <w:tab w:val="left" w:pos="4320"/>
        <w:tab w:val="left" w:pos="4680"/>
      </w:tabs>
      <w:outlineLvl w:val="1"/>
    </w:pPr>
    <w:rPr>
      <w:rFonts w:ascii="Times New Roman" w:eastAsia="Times New Roman" w:hAnsi="Times New Roman"/>
      <w:b/>
      <w:bCs/>
      <w:sz w:val="36"/>
      <w:szCs w:val="32"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num" w:pos="0"/>
      </w:tabs>
      <w:outlineLvl w:val="2"/>
    </w:pPr>
    <w:rPr>
      <w:rFonts w:ascii="Times New Roman" w:eastAsia="Times New Roman" w:hAnsi="Times New Roman"/>
      <w:b/>
      <w:bCs/>
      <w:sz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rFonts w:ascii="Times New Roman" w:eastAsia="Times New Roman" w:hAnsi="Times New Roman" w:cs="Times New Roman"/>
      <w:color w:val="000080"/>
      <w:u w:val="single"/>
    </w:rPr>
  </w:style>
  <w:style w:type="paragraph" w:styleId="Header">
    <w:name w:val="header"/>
    <w:basedOn w:val="Normal"/>
    <w:pPr>
      <w:tabs>
        <w:tab w:val="center" w:pos="4320"/>
        <w:tab w:val="right" w:pos="8640"/>
      </w:tabs>
      <w:autoSpaceDE w:val="0"/>
    </w:pPr>
    <w:rPr>
      <w:rFonts w:ascii="Times New Roman" w:eastAsia="Times New Roman" w:hAnsi="Times New Roman"/>
      <w:sz w:val="20"/>
      <w:szCs w:val="20"/>
    </w:rPr>
  </w:style>
  <w:style w:type="paragraph" w:customStyle="1" w:styleId="WW-BodyText3">
    <w:name w:val="WW-Body Text 3"/>
    <w:basedOn w:val="Normal"/>
    <w:rPr>
      <w:rFonts w:ascii="Times New Roman" w:eastAsia="Times New Roman" w:hAnsi="Times New Roman"/>
      <w:sz w:val="22"/>
    </w:rPr>
  </w:style>
  <w:style w:type="paragraph" w:customStyle="1" w:styleId="WW-BodyText2">
    <w:name w:val="WW-Body Text 2"/>
    <w:basedOn w:val="Normal"/>
    <w:rPr>
      <w:rFonts w:ascii="Times New Roman" w:eastAsia="Times New Roman" w:hAnsi="Times New Roman"/>
      <w:sz w:val="32"/>
    </w:rPr>
  </w:style>
  <w:style w:type="paragraph" w:customStyle="1" w:styleId="Tit">
    <w:name w:val="Tit"/>
    <w:basedOn w:val="Normal"/>
    <w:pPr>
      <w:pBdr>
        <w:bottom w:val="single" w:sz="1" w:space="2" w:color="000000"/>
      </w:pBdr>
      <w:shd w:val="clear" w:color="auto" w:fill="F2F2F2"/>
      <w:autoSpaceDE w:val="0"/>
      <w:spacing w:after="120"/>
      <w:ind w:left="851" w:hanging="851"/>
    </w:pPr>
    <w:rPr>
      <w:rFonts w:ascii="Times New Roman" w:eastAsia="Times New Roman" w:hAnsi="Times New Roman"/>
      <w:b/>
      <w:bCs/>
    </w:rPr>
  </w:style>
  <w:style w:type="paragraph" w:customStyle="1" w:styleId="WW-BodyTextIndent3">
    <w:name w:val="WW-Body Text Indent 3"/>
    <w:basedOn w:val="Normal"/>
    <w:pPr>
      <w:ind w:left="360"/>
    </w:pPr>
    <w:rPr>
      <w:rFonts w:ascii="Arial" w:eastAsia="Times New Roman" w:hAnsi="Arial"/>
    </w:rPr>
  </w:style>
  <w:style w:type="paragraph" w:styleId="NormalWeb">
    <w:name w:val="Normal (Web)"/>
    <w:basedOn w:val="Normal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/>
      <w:lang w:val="en-US"/>
    </w:rPr>
  </w:style>
  <w:style w:type="character" w:styleId="Strong">
    <w:name w:val="Strong"/>
    <w:qFormat/>
    <w:rPr>
      <w:rFonts w:ascii="Times New Roman" w:eastAsia="Times New Roman" w:hAnsi="Times New Roman" w:cs="Times New Roman"/>
      <w:b/>
      <w:bCs/>
    </w:rPr>
  </w:style>
  <w:style w:type="paragraph" w:styleId="ListParagraph">
    <w:name w:val="List Paragraph"/>
    <w:basedOn w:val="Normal"/>
    <w:uiPriority w:val="1"/>
    <w:qFormat/>
    <w:pPr>
      <w:widowControl/>
      <w:suppressAutoHyphens w:val="0"/>
      <w:ind w:left="720"/>
      <w:contextualSpacing/>
    </w:pPr>
    <w:rPr>
      <w:rFonts w:ascii="Times New Roman" w:eastAsia="Times New Roman" w:hAnsi="Times New Roman"/>
      <w:lang w:val="en-US"/>
    </w:rPr>
  </w:style>
  <w:style w:type="paragraph" w:styleId="NoSpacing">
    <w:name w:val="No Spacing"/>
    <w:link w:val="NoSpacingChar"/>
    <w:uiPriority w:val="1"/>
    <w:qFormat/>
    <w:rPr>
      <w:rFonts w:ascii="Calibri" w:hAnsi="Calibri" w:cs="Latha"/>
      <w:sz w:val="22"/>
      <w:szCs w:val="22"/>
      <w:lang w:val="en-US" w:eastAsia="en-US"/>
    </w:rPr>
  </w:style>
  <w:style w:type="character" w:customStyle="1" w:styleId="NoSpacingChar">
    <w:name w:val="No Spacing Char"/>
    <w:link w:val="NoSpacing"/>
    <w:rPr>
      <w:rFonts w:ascii="Calibri" w:hAnsi="Calibri" w:cs="Latha"/>
      <w:sz w:val="22"/>
      <w:szCs w:val="22"/>
      <w:lang w:val="en-US" w:eastAsia="en-US" w:bidi="ar-SA"/>
    </w:rPr>
  </w:style>
  <w:style w:type="paragraph" w:styleId="BalloonText">
    <w:name w:val="Balloon Text"/>
    <w:basedOn w:val="Normal"/>
    <w:link w:val="BalloonTextChar"/>
    <w:rPr>
      <w:rFonts w:ascii="Tahoma" w:hAnsi="Tahoma"/>
      <w:sz w:val="16"/>
      <w:szCs w:val="16"/>
      <w:lang/>
    </w:rPr>
  </w:style>
  <w:style w:type="character" w:customStyle="1" w:styleId="BalloonTextChar">
    <w:name w:val="Balloon Text Char"/>
    <w:link w:val="BalloonText"/>
    <w:rPr>
      <w:rFonts w:ascii="Tahoma" w:eastAsia="Lucida Sans Unicode" w:hAnsi="Tahoma" w:cs="Tahoma"/>
      <w:sz w:val="16"/>
      <w:szCs w:val="16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5F330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3306"/>
    <w:rPr>
      <w:rFonts w:ascii="Zurich BT" w:eastAsia="Lucida Sans Unicode" w:hAnsi="Zurich BT" w:cs="Times New Roman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B8331C-0017-4B6F-9F13-1750B3B73B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413</Words>
  <Characters>2599</Characters>
  <Application>Microsoft Office Word</Application>
  <DocSecurity>0</DocSecurity>
  <Lines>173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</vt:lpstr>
    </vt:vector>
  </TitlesOfParts>
  <Company>Pacific West</Company>
  <LinksUpToDate>false</LinksUpToDate>
  <CharactersWithSpaces>2935</CharactersWithSpaces>
  <SharedDoc>false</SharedDoc>
  <HLinks>
    <vt:vector size="6" baseType="variant">
      <vt:variant>
        <vt:i4>6422555</vt:i4>
      </vt:variant>
      <vt:variant>
        <vt:i4>0</vt:i4>
      </vt:variant>
      <vt:variant>
        <vt:i4>0</vt:i4>
      </vt:variant>
      <vt:variant>
        <vt:i4>5</vt:i4>
      </vt:variant>
      <vt:variant>
        <vt:lpwstr>mailto:Narayanand001@gmail.com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</dc:title>
  <dc:subject/>
  <dc:creator>Pacific West</dc:creator>
  <cp:keywords/>
  <cp:lastModifiedBy>Hari dev</cp:lastModifiedBy>
  <cp:revision>3</cp:revision>
  <cp:lastPrinted>2023-02-19T14:45:00Z</cp:lastPrinted>
  <dcterms:created xsi:type="dcterms:W3CDTF">2024-06-29T15:15:00Z</dcterms:created>
  <dcterms:modified xsi:type="dcterms:W3CDTF">2024-06-30T17:14:00Z</dcterms:modified>
</cp:coreProperties>
</file>